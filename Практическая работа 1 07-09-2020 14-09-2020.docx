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006" w:rsidRDefault="004919F5" w:rsidP="004919F5">
      <w:pPr>
        <w:jc w:val="center"/>
        <w:rPr>
          <w:rFonts w:ascii="Arial" w:eastAsia="Microsoft YaHei" w:hAnsi="Arial" w:cs="Mangal"/>
          <w:b/>
          <w:bCs/>
          <w:kern w:val="1"/>
          <w:sz w:val="32"/>
          <w:szCs w:val="32"/>
          <w:lang w:eastAsia="hi-IN" w:bidi="hi-IN"/>
        </w:rPr>
      </w:pPr>
      <w:r w:rsidRPr="004919F5">
        <w:rPr>
          <w:rFonts w:ascii="Arial" w:eastAsia="Microsoft YaHei" w:hAnsi="Arial" w:cs="Mangal"/>
          <w:b/>
          <w:bCs/>
          <w:kern w:val="1"/>
          <w:sz w:val="32"/>
          <w:szCs w:val="32"/>
          <w:lang w:eastAsia="hi-IN" w:bidi="hi-IN"/>
        </w:rPr>
        <w:t>Практическая работа № 1</w:t>
      </w:r>
    </w:p>
    <w:p w:rsidR="006D15AA" w:rsidRDefault="006D15AA" w:rsidP="006D15AA">
      <w:pPr>
        <w:pStyle w:val="1"/>
        <w:numPr>
          <w:ilvl w:val="1"/>
          <w:numId w:val="1"/>
        </w:numPr>
        <w:ind w:left="432" w:hanging="432"/>
        <w:jc w:val="center"/>
      </w:pPr>
      <w:bookmarkStart w:id="0" w:name="_Toc49965478"/>
      <w:r>
        <w:t xml:space="preserve">Основы работы с системой управления версиями </w:t>
      </w:r>
      <w:r w:rsidRPr="006D15AA">
        <w:t>Git</w:t>
      </w:r>
      <w:bookmarkEnd w:id="0"/>
    </w:p>
    <w:sdt>
      <w:sdtPr>
        <w:id w:val="14060367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2051C" w:rsidRDefault="00E2051C">
          <w:pPr>
            <w:pStyle w:val="a9"/>
          </w:pPr>
          <w:r>
            <w:t>Оглавление</w:t>
          </w:r>
        </w:p>
        <w:p w:rsidR="00A15296" w:rsidRDefault="00E2051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65478" w:history="1">
            <w:r w:rsidR="00A15296" w:rsidRPr="000D330F">
              <w:rPr>
                <w:rStyle w:val="a5"/>
                <w:noProof/>
                <w:lang w:bidi="hi-IN"/>
              </w:rPr>
              <w:t>Основы работы с системой управления версиями Git</w:t>
            </w:r>
            <w:r w:rsidR="00A15296">
              <w:rPr>
                <w:noProof/>
                <w:webHidden/>
              </w:rPr>
              <w:tab/>
            </w:r>
            <w:r w:rsidR="00A15296">
              <w:rPr>
                <w:noProof/>
                <w:webHidden/>
              </w:rPr>
              <w:fldChar w:fldCharType="begin"/>
            </w:r>
            <w:r w:rsidR="00A15296">
              <w:rPr>
                <w:noProof/>
                <w:webHidden/>
              </w:rPr>
              <w:instrText xml:space="preserve"> PAGEREF _Toc49965478 \h </w:instrText>
            </w:r>
            <w:r w:rsidR="00A15296">
              <w:rPr>
                <w:noProof/>
                <w:webHidden/>
              </w:rPr>
            </w:r>
            <w:r w:rsidR="00A15296">
              <w:rPr>
                <w:noProof/>
                <w:webHidden/>
              </w:rPr>
              <w:fldChar w:fldCharType="separate"/>
            </w:r>
            <w:r w:rsidR="00A15296">
              <w:rPr>
                <w:noProof/>
                <w:webHidden/>
              </w:rPr>
              <w:t>1</w:t>
            </w:r>
            <w:r w:rsidR="00A15296"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65479" w:history="1">
            <w:r w:rsidRPr="000D330F">
              <w:rPr>
                <w:rStyle w:val="a5"/>
                <w:noProof/>
                <w:lang w:bidi="hi-IN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65480" w:history="1">
            <w:r w:rsidRPr="000D330F">
              <w:rPr>
                <w:rStyle w:val="a5"/>
                <w:noProof/>
                <w:lang w:bidi="hi-IN"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65481" w:history="1">
            <w:r w:rsidRPr="000D330F">
              <w:rPr>
                <w:rStyle w:val="a5"/>
                <w:noProof/>
                <w:lang w:bidi="hi-IN"/>
              </w:rPr>
              <w:t>Перечень обеспечивающих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65482" w:history="1">
            <w:r w:rsidRPr="000D330F">
              <w:rPr>
                <w:rStyle w:val="a5"/>
                <w:noProof/>
                <w:lang w:bidi="hi-IN"/>
              </w:rPr>
              <w:t>Общие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83" w:history="1">
            <w:r w:rsidRPr="000D330F">
              <w:rPr>
                <w:rStyle w:val="a5"/>
                <w:b/>
                <w:noProof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84" w:history="1">
            <w:r w:rsidRPr="000D330F">
              <w:rPr>
                <w:rStyle w:val="a5"/>
                <w:b/>
                <w:noProof/>
              </w:rPr>
              <w:t>Принцип работы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85" w:history="1">
            <w:r w:rsidRPr="000D330F">
              <w:rPr>
                <w:rStyle w:val="a5"/>
                <w:b/>
                <w:noProof/>
              </w:rPr>
              <w:t>Создание нового репозитория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86" w:history="1">
            <w:r w:rsidRPr="000D330F">
              <w:rPr>
                <w:rStyle w:val="a5"/>
                <w:b/>
                <w:noProof/>
              </w:rPr>
              <w:t>Создание нового файла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87" w:history="1">
            <w:r w:rsidRPr="000D330F">
              <w:rPr>
                <w:rStyle w:val="a5"/>
                <w:b/>
                <w:noProof/>
              </w:rPr>
              <w:t>Редактирование файла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88" w:history="1">
            <w:r w:rsidRPr="000D330F">
              <w:rPr>
                <w:rStyle w:val="a5"/>
                <w:b/>
                <w:noProof/>
              </w:rPr>
              <w:t>Коммит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89" w:history="1">
            <w:r w:rsidRPr="000D330F">
              <w:rPr>
                <w:rStyle w:val="a5"/>
                <w:b/>
                <w:noProof/>
              </w:rPr>
              <w:t>Создание пул-реквеста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90" w:history="1">
            <w:r w:rsidRPr="000D330F">
              <w:rPr>
                <w:rStyle w:val="a5"/>
                <w:b/>
                <w:noProof/>
              </w:rPr>
              <w:t>Принятие и отклонение пул-реквеста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91" w:history="1">
            <w:r w:rsidRPr="000D330F">
              <w:rPr>
                <w:rStyle w:val="a5"/>
                <w:b/>
                <w:noProof/>
              </w:rPr>
              <w:t>Важное замечание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9965492" w:history="1">
            <w:r w:rsidRPr="000D330F">
              <w:rPr>
                <w:rStyle w:val="a5"/>
                <w:b/>
                <w:noProof/>
              </w:rPr>
              <w:t>Основные операции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65493" w:history="1">
            <w:r w:rsidRPr="000D330F">
              <w:rPr>
                <w:rStyle w:val="a5"/>
                <w:noProof/>
                <w:lang w:bidi="hi-IN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65494" w:history="1">
            <w:r w:rsidRPr="000D330F">
              <w:rPr>
                <w:rStyle w:val="a5"/>
                <w:noProof/>
                <w:lang w:bidi="hi-IN"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65495" w:history="1">
            <w:r w:rsidRPr="000D330F">
              <w:rPr>
                <w:rStyle w:val="a5"/>
                <w:noProof/>
                <w:lang w:bidi="hi-IN"/>
              </w:rPr>
              <w:t>Требования к отчету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296" w:rsidRDefault="00A15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65496" w:history="1">
            <w:r w:rsidRPr="000D330F">
              <w:rPr>
                <w:rStyle w:val="a5"/>
                <w:noProof/>
                <w:lang w:bidi="hi-IN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51C" w:rsidRDefault="00E2051C">
          <w:r>
            <w:rPr>
              <w:b/>
              <w:bCs/>
            </w:rPr>
            <w:fldChar w:fldCharType="end"/>
          </w:r>
        </w:p>
      </w:sdtContent>
    </w:sdt>
    <w:p w:rsidR="00271B31" w:rsidRPr="00271B31" w:rsidRDefault="00271B31" w:rsidP="00271B31">
      <w:pPr>
        <w:pStyle w:val="a0"/>
        <w:rPr>
          <w:lang w:eastAsia="hi-IN" w:bidi="hi-IN"/>
        </w:rPr>
      </w:pPr>
    </w:p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1" w:name="_Toc49965479"/>
      <w:r>
        <w:t>Цель работы</w:t>
      </w:r>
      <w:bookmarkEnd w:id="1"/>
    </w:p>
    <w:p w:rsidR="004919F5" w:rsidRDefault="004919F5" w:rsidP="004919F5">
      <w:pPr>
        <w:jc w:val="both"/>
      </w:pPr>
      <w:r>
        <w:rPr>
          <w:rFonts w:ascii="Calibri" w:hAnsi="Calibri" w:cs="Calibri"/>
          <w:sz w:val="28"/>
          <w:szCs w:val="28"/>
        </w:rPr>
        <w:t xml:space="preserve">Обучение работе с системой управления версиями </w:t>
      </w:r>
      <w:r>
        <w:rPr>
          <w:rFonts w:ascii="Calibri" w:hAnsi="Calibri" w:cs="Calibri"/>
          <w:sz w:val="28"/>
          <w:szCs w:val="28"/>
          <w:lang w:val="en-US"/>
        </w:rPr>
        <w:t>Git</w:t>
      </w:r>
      <w:r w:rsidRPr="004919F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с использованием сервиса </w:t>
      </w:r>
      <w:r>
        <w:rPr>
          <w:rFonts w:ascii="Calibri" w:hAnsi="Calibri" w:cs="Calibri"/>
          <w:sz w:val="28"/>
          <w:szCs w:val="28"/>
          <w:lang w:val="en-US"/>
        </w:rPr>
        <w:t>GitHub</w:t>
      </w:r>
      <w:r>
        <w:rPr>
          <w:rFonts w:ascii="Calibri" w:hAnsi="Calibri" w:cs="Calibri"/>
          <w:sz w:val="28"/>
          <w:szCs w:val="28"/>
        </w:rPr>
        <w:t>.</w:t>
      </w:r>
    </w:p>
    <w:p w:rsidR="00B3312B" w:rsidRPr="00B3312B" w:rsidRDefault="00B3312B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</w:p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2" w:name="_Toc49965480"/>
      <w:r>
        <w:t>Задачи работы</w:t>
      </w:r>
      <w:bookmarkEnd w:id="2"/>
    </w:p>
    <w:p w:rsidR="004919F5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Изучить устройство и базовые команды </w:t>
      </w:r>
      <w:r>
        <w:rPr>
          <w:rFonts w:ascii="Calibri" w:hAnsi="Calibri" w:cs="Calibri"/>
          <w:sz w:val="28"/>
          <w:szCs w:val="28"/>
          <w:lang w:val="en-US"/>
        </w:rPr>
        <w:t>Git</w:t>
      </w:r>
      <w:r>
        <w:rPr>
          <w:rFonts w:ascii="Calibri" w:hAnsi="Calibri" w:cs="Calibri"/>
          <w:sz w:val="28"/>
          <w:szCs w:val="28"/>
        </w:rPr>
        <w:t>.</w:t>
      </w:r>
    </w:p>
    <w:p w:rsidR="004919F5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Научиться создавать новый репозиторий и копировать уже существующий.</w:t>
      </w:r>
    </w:p>
    <w:p w:rsidR="004919F5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Научиться сохранять изменения в репозитории.</w:t>
      </w:r>
    </w:p>
    <w:p w:rsidR="00B3312B" w:rsidRPr="00B3312B" w:rsidRDefault="00B3312B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</w:p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3" w:name="_Toc49965481"/>
      <w:r>
        <w:t>Перечень обеспечивающих средств</w:t>
      </w:r>
      <w:bookmarkEnd w:id="3"/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ПК.</w:t>
      </w:r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Учебно-методическая литература.</w:t>
      </w:r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Задания для самостоятельного выполнения.</w:t>
      </w:r>
    </w:p>
    <w:p w:rsidR="00B3312B" w:rsidRDefault="00B3312B" w:rsidP="004919F5">
      <w:pPr>
        <w:pStyle w:val="2"/>
      </w:pPr>
      <w:r>
        <w:br w:type="page"/>
      </w:r>
    </w:p>
    <w:p w:rsidR="004919F5" w:rsidRDefault="004919F5" w:rsidP="004919F5">
      <w:pPr>
        <w:pStyle w:val="2"/>
      </w:pPr>
      <w:bookmarkStart w:id="4" w:name="_Toc49965482"/>
      <w:r>
        <w:lastRenderedPageBreak/>
        <w:t>Общие теоретические сведения</w:t>
      </w:r>
      <w:bookmarkEnd w:id="4"/>
    </w:p>
    <w:p w:rsidR="008614CB" w:rsidRPr="00B3312B" w:rsidRDefault="008614CB" w:rsidP="00B3312B">
      <w:pPr>
        <w:pStyle w:val="3"/>
        <w:rPr>
          <w:rFonts w:asciiTheme="minorHAnsi" w:hAnsiTheme="minorHAnsi"/>
          <w:b/>
          <w:i/>
          <w:iCs/>
          <w:color w:val="auto"/>
          <w:sz w:val="28"/>
          <w:szCs w:val="28"/>
        </w:rPr>
      </w:pPr>
      <w:bookmarkStart w:id="5" w:name="_Toc49965483"/>
      <w:r w:rsidRPr="00B3312B">
        <w:rPr>
          <w:rFonts w:asciiTheme="minorHAnsi" w:hAnsiTheme="minorHAnsi"/>
          <w:b/>
          <w:color w:val="auto"/>
          <w:sz w:val="28"/>
          <w:szCs w:val="28"/>
        </w:rPr>
        <w:t>Определения</w:t>
      </w:r>
      <w:bookmarkEnd w:id="5"/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Git</w:t>
      </w:r>
      <w:r w:rsidRPr="008614CB">
        <w:rPr>
          <w:rFonts w:ascii="Calibri" w:hAnsi="Calibri" w:cs="Calibri"/>
          <w:sz w:val="28"/>
          <w:szCs w:val="28"/>
        </w:rPr>
        <w:t xml:space="preserve"> – </w:t>
      </w:r>
      <w:r>
        <w:rPr>
          <w:rFonts w:ascii="Calibri" w:hAnsi="Calibri" w:cs="Calibri"/>
          <w:sz w:val="28"/>
          <w:szCs w:val="28"/>
        </w:rPr>
        <w:t>современная и самая распространенная система управления версиями.</w:t>
      </w:r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Основное предназначение систем управления версиями:</w:t>
      </w:r>
    </w:p>
    <w:p w:rsidR="008614CB" w:rsidRDefault="008614CB" w:rsidP="008614CB">
      <w:pPr>
        <w:widowControl w:val="0"/>
        <w:numPr>
          <w:ilvl w:val="0"/>
          <w:numId w:val="5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Контроль версий проектов, состоящих из файлов и директорий, с возможностью переключения между любыми версиями.</w:t>
      </w:r>
    </w:p>
    <w:p w:rsidR="008614CB" w:rsidRDefault="008614CB" w:rsidP="008614CB">
      <w:pPr>
        <w:widowControl w:val="0"/>
        <w:numPr>
          <w:ilvl w:val="0"/>
          <w:numId w:val="5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Упрощение взаимодействия между участниками в случае совместной разработки.</w:t>
      </w:r>
    </w:p>
    <w:p w:rsidR="00273CE7" w:rsidRDefault="00273CE7" w:rsidP="008614CB">
      <w:pPr>
        <w:jc w:val="both"/>
        <w:rPr>
          <w:rFonts w:ascii="Calibri" w:hAnsi="Calibri" w:cs="Calibri"/>
          <w:i/>
          <w:iCs/>
          <w:sz w:val="28"/>
          <w:szCs w:val="28"/>
        </w:rPr>
      </w:pPr>
    </w:p>
    <w:p w:rsidR="008614CB" w:rsidRDefault="008614CB" w:rsidP="008614CB">
      <w:pPr>
        <w:jc w:val="both"/>
      </w:pPr>
      <w:r>
        <w:rPr>
          <w:rFonts w:ascii="Calibri" w:hAnsi="Calibri" w:cs="Calibri"/>
          <w:i/>
          <w:iCs/>
          <w:sz w:val="28"/>
          <w:szCs w:val="28"/>
        </w:rPr>
        <w:t>Репозиторий</w:t>
      </w:r>
      <w:r>
        <w:rPr>
          <w:rFonts w:ascii="Calibri" w:hAnsi="Calibri" w:cs="Calibri"/>
          <w:sz w:val="28"/>
          <w:szCs w:val="28"/>
        </w:rPr>
        <w:t xml:space="preserve"> – специальным образом подготовленное хранилище файлов.</w:t>
      </w:r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GitHub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– онлайн-сервис для хранения репозиториев проектов с большим количеством инструментов для выстраивания эффективной совместной разработки.</w:t>
      </w:r>
    </w:p>
    <w:p w:rsidR="001175F8" w:rsidRDefault="001175F8" w:rsidP="001175F8">
      <w:pPr>
        <w:jc w:val="both"/>
      </w:pPr>
      <w:r>
        <w:rPr>
          <w:rFonts w:ascii="Calibri" w:hAnsi="Calibri" w:cs="Calibri"/>
          <w:i/>
          <w:iCs/>
          <w:sz w:val="28"/>
          <w:szCs w:val="28"/>
          <w:lang w:val="en-US"/>
        </w:rPr>
        <w:t>Python</w:t>
      </w:r>
      <w:r w:rsidRPr="001175F8">
        <w:rPr>
          <w:rFonts w:ascii="Calibri" w:hAnsi="Calibri" w:cs="Calibri"/>
          <w:sz w:val="28"/>
          <w:szCs w:val="28"/>
        </w:rPr>
        <w:t xml:space="preserve"> – </w:t>
      </w:r>
      <w:r>
        <w:rPr>
          <w:rFonts w:ascii="Calibri" w:hAnsi="Calibri" w:cs="Calibri"/>
          <w:sz w:val="28"/>
          <w:szCs w:val="28"/>
        </w:rPr>
        <w:t>интерпретируемый высокоуровненвый язык программировани общего назначения. Обладает простым для изучения и использования синтаксисом. Активно развивается, имеется большое количество библиотек для работы с различными предметными областями.</w:t>
      </w:r>
    </w:p>
    <w:p w:rsidR="001175F8" w:rsidRDefault="001175F8" w:rsidP="001175F8">
      <w:pPr>
        <w:jc w:val="both"/>
      </w:pPr>
      <w:r>
        <w:rPr>
          <w:rFonts w:ascii="Calibri" w:hAnsi="Calibri" w:cs="Calibri"/>
          <w:i/>
          <w:iCs/>
          <w:sz w:val="28"/>
          <w:szCs w:val="28"/>
          <w:lang w:val="en-US"/>
        </w:rPr>
        <w:t>Jupyter</w:t>
      </w:r>
      <w:r w:rsidRPr="001175F8">
        <w:rPr>
          <w:rFonts w:ascii="Calibri" w:hAnsi="Calibri" w:cs="Calibri"/>
          <w:i/>
          <w:iCs/>
          <w:sz w:val="28"/>
          <w:szCs w:val="28"/>
        </w:rPr>
        <w:t xml:space="preserve"> </w:t>
      </w:r>
      <w:r>
        <w:rPr>
          <w:rFonts w:ascii="Calibri" w:hAnsi="Calibri" w:cs="Calibri"/>
          <w:i/>
          <w:iCs/>
          <w:sz w:val="28"/>
          <w:szCs w:val="28"/>
          <w:lang w:val="en-US"/>
        </w:rPr>
        <w:t>notebook</w:t>
      </w:r>
      <w:r w:rsidRPr="001175F8">
        <w:rPr>
          <w:rFonts w:ascii="Calibri" w:hAnsi="Calibri" w:cs="Calibri"/>
          <w:sz w:val="28"/>
          <w:szCs w:val="28"/>
        </w:rPr>
        <w:t xml:space="preserve"> –</w:t>
      </w:r>
      <w:r>
        <w:rPr>
          <w:rFonts w:ascii="Calibri" w:hAnsi="Calibri" w:cs="Calibri"/>
          <w:sz w:val="28"/>
          <w:szCs w:val="28"/>
        </w:rPr>
        <w:t xml:space="preserve"> инструмент для итерационного выполнения кода на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1175F8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>Запускается в веб-браузере.</w:t>
      </w:r>
    </w:p>
    <w:p w:rsidR="001175F8" w:rsidRDefault="001175F8" w:rsidP="001175F8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Binder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(</w:t>
      </w:r>
      <w:hyperlink r:id="rId6" w:history="1">
        <w:r>
          <w:rPr>
            <w:rStyle w:val="a5"/>
            <w:rFonts w:ascii="Calibri" w:hAnsi="Calibri" w:cs="Calibri"/>
            <w:sz w:val="28"/>
            <w:szCs w:val="28"/>
            <w:lang w:val="en-US"/>
          </w:rPr>
          <w:t>mybinder</w:t>
        </w:r>
        <w:r w:rsidRPr="001175F8">
          <w:rPr>
            <w:rStyle w:val="a5"/>
            <w:rFonts w:ascii="Calibri" w:hAnsi="Calibri" w:cs="Calibri"/>
            <w:sz w:val="28"/>
            <w:szCs w:val="28"/>
            <w:lang w:val="ru-RU"/>
          </w:rPr>
          <w:t>.</w:t>
        </w:r>
        <w:r>
          <w:rPr>
            <w:rStyle w:val="a5"/>
            <w:rFonts w:ascii="Calibri" w:hAnsi="Calibri" w:cs="Calibri"/>
            <w:sz w:val="28"/>
            <w:szCs w:val="28"/>
            <w:lang w:val="en-US"/>
          </w:rPr>
          <w:t>org</w:t>
        </w:r>
      </w:hyperlink>
      <w:r w:rsidRPr="001175F8">
        <w:rPr>
          <w:rFonts w:ascii="Calibri" w:hAnsi="Calibri" w:cs="Calibri"/>
          <w:sz w:val="28"/>
          <w:szCs w:val="28"/>
        </w:rPr>
        <w:t xml:space="preserve">) – </w:t>
      </w:r>
      <w:r>
        <w:rPr>
          <w:rFonts w:ascii="Calibri" w:hAnsi="Calibri" w:cs="Calibri"/>
          <w:sz w:val="28"/>
          <w:szCs w:val="28"/>
        </w:rPr>
        <w:t xml:space="preserve">интернет-сервис для работы с копиями 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 режиме онлайн. Использует в качестве источника данных проект </w:t>
      </w:r>
      <w:r>
        <w:rPr>
          <w:rFonts w:ascii="Calibri" w:hAnsi="Calibri" w:cs="Calibri"/>
          <w:sz w:val="28"/>
          <w:szCs w:val="28"/>
          <w:lang w:val="en-US"/>
        </w:rPr>
        <w:t>GitHub</w:t>
      </w:r>
      <w:r w:rsidRPr="00650E7D">
        <w:rPr>
          <w:rFonts w:ascii="Calibri" w:hAnsi="Calibri" w:cs="Calibri"/>
          <w:sz w:val="28"/>
          <w:szCs w:val="28"/>
        </w:rPr>
        <w:t>.</w:t>
      </w:r>
    </w:p>
    <w:p w:rsidR="001175F8" w:rsidRDefault="001175F8" w:rsidP="008614CB">
      <w:pPr>
        <w:jc w:val="both"/>
      </w:pP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6" w:name="_Toc49965484"/>
      <w:r w:rsidRPr="00B3312B">
        <w:rPr>
          <w:rFonts w:asciiTheme="minorHAnsi" w:hAnsiTheme="minorHAnsi"/>
          <w:b/>
          <w:color w:val="auto"/>
          <w:sz w:val="28"/>
          <w:szCs w:val="28"/>
        </w:rPr>
        <w:t>Принцип работы Git</w:t>
      </w:r>
      <w:bookmarkEnd w:id="6"/>
    </w:p>
    <w:p w:rsidR="008614CB" w:rsidRDefault="008614CB" w:rsidP="008614CB">
      <w:pPr>
        <w:rPr>
          <w:rFonts w:ascii="Calibri" w:hAnsi="Calibri" w:cs="Calibri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139700</wp:posOffset>
                </wp:positionV>
                <wp:extent cx="1833245" cy="243205"/>
                <wp:effectExtent l="6985" t="6985" r="7620" b="6985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4-й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8" o:spid="_x0000_s1026" type="#_x0000_t202" style="position:absolute;margin-left:204.05pt;margin-top:11pt;width:144.35pt;height:1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4-й коммит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4529455</wp:posOffset>
                </wp:positionH>
                <wp:positionV relativeFrom="paragraph">
                  <wp:posOffset>163830</wp:posOffset>
                </wp:positionV>
                <wp:extent cx="643890" cy="190500"/>
                <wp:effectExtent l="1905" t="2540" r="1905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HEAD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7" o:spid="_x0000_s1027" type="#_x0000_t202" style="position:absolute;margin-left:356.65pt;margin-top:12.9pt;width:50.7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" filled="f" stroked="f" strokecolor="gray">
                <v:stroke joinstyle="round"/>
                <v:textbox inset="0,0,0,0">
                  <w:txbxContent>
                    <w:p w:rsidR="008614CB" w:rsidRDefault="008614CB" w:rsidP="008614CB">
                      <w:pP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HEAD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Default="008614CB" w:rsidP="008614CB">
      <w:pPr>
        <w:rPr>
          <w:rFonts w:ascii="Calibri" w:hAnsi="Calibri" w:cs="Calibri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165735</wp:posOffset>
                </wp:positionV>
                <wp:extent cx="1833245" cy="243205"/>
                <wp:effectExtent l="6985" t="11430" r="7620" b="12065"/>
                <wp:wrapNone/>
                <wp:docPr id="26" name="Надпись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3-й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6" o:spid="_x0000_s1028" type="#_x0000_t202" style="position:absolute;margin-left:204.05pt;margin-top:13.05pt;width:144.35pt;height:1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3-й коммит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864235</wp:posOffset>
                </wp:positionH>
                <wp:positionV relativeFrom="paragraph">
                  <wp:posOffset>156845</wp:posOffset>
                </wp:positionV>
                <wp:extent cx="1179195" cy="525780"/>
                <wp:effectExtent l="13335" t="21590" r="17145" b="24130"/>
                <wp:wrapNone/>
                <wp:docPr id="25" name="Стрелка вправо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195" cy="525780"/>
                        </a:xfrm>
                        <a:prstGeom prst="rightArrow">
                          <a:avLst>
                            <a:gd name="adj1" fmla="val 50000"/>
                            <a:gd name="adj2" fmla="val 56069"/>
                          </a:avLst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 xml:space="preserve"> Рабочая копия</w:t>
                            </w:r>
                          </w:p>
                        </w:txbxContent>
                      </wps:txbx>
                      <wps:bodyPr rot="0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5" o:spid="_x0000_s1029" type="#_x0000_t13" style="position:absolute;margin-left:68.05pt;margin-top:12.35pt;width:92.85pt;height:41.4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 xml:space="preserve"> Рабочая копия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Default="008614CB" w:rsidP="00271B3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191770</wp:posOffset>
                </wp:positionV>
                <wp:extent cx="1833245" cy="242570"/>
                <wp:effectExtent l="6985" t="6985" r="7620" b="7620"/>
                <wp:wrapNone/>
                <wp:docPr id="24" name="Надпись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2570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2-й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4" o:spid="_x0000_s1030" type="#_x0000_t202" style="position:absolute;margin-left:204.05pt;margin-top:15.1pt;width:144.35pt;height:1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2-й коммит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Default="008614CB" w:rsidP="008614CB">
      <w:pPr>
        <w:pStyle w:val="a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1270</wp:posOffset>
                </wp:positionV>
                <wp:extent cx="1833245" cy="243205"/>
                <wp:effectExtent l="6985" t="11430" r="7620" b="12065"/>
                <wp:wrapNone/>
                <wp:docPr id="23" name="Надпись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1-й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3" o:spid="_x0000_s1031" type="#_x0000_t202" style="position:absolute;margin-left:204.05pt;margin-top:.1pt;width:144.35pt;height:1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1-й коммит</w:t>
                      </w:r>
                    </w:p>
                  </w:txbxContent>
                </v:textbox>
              </v:shape>
            </w:pict>
          </mc:Fallback>
        </mc:AlternateContent>
      </w:r>
    </w:p>
    <w:p w:rsidR="00271B31" w:rsidRDefault="00271B31" w:rsidP="008614CB">
      <w:pPr>
        <w:pStyle w:val="a0"/>
        <w:rPr>
          <w:rFonts w:ascii="Calibri" w:hAnsi="Calibri" w:cs="Calibri"/>
          <w:b/>
          <w:bCs/>
          <w:sz w:val="28"/>
          <w:szCs w:val="28"/>
        </w:rPr>
      </w:pP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7" w:name="_Toc49965485"/>
      <w:r w:rsidRPr="00B3312B">
        <w:rPr>
          <w:rFonts w:asciiTheme="minorHAnsi" w:hAnsiTheme="minorHAnsi"/>
          <w:b/>
          <w:color w:val="auto"/>
          <w:sz w:val="28"/>
          <w:szCs w:val="28"/>
        </w:rPr>
        <w:t>Создание нового репозитория в GitHub</w:t>
      </w:r>
      <w:bookmarkEnd w:id="7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Вариант №1 –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 xml:space="preserve">в левом верхнем углу страницы </w:t>
      </w:r>
      <w:hyperlink r:id="rId7" w:history="1">
        <w:r>
          <w:rPr>
            <w:rStyle w:val="a5"/>
            <w:rFonts w:ascii="Calibri" w:hAnsi="Calibri" w:cs="Calibri"/>
            <w:sz w:val="28"/>
            <w:szCs w:val="28"/>
          </w:rPr>
          <w:t>https://github.com/</w:t>
        </w:r>
      </w:hyperlink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3023870"/>
            <wp:effectExtent l="19050" t="19050" r="24130" b="2413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0238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1450975</wp:posOffset>
                </wp:positionH>
                <wp:positionV relativeFrom="paragraph">
                  <wp:posOffset>428625</wp:posOffset>
                </wp:positionV>
                <wp:extent cx="755650" cy="254000"/>
                <wp:effectExtent l="19050" t="15240" r="6350" b="16510"/>
                <wp:wrapNone/>
                <wp:docPr id="21" name="Стрелка влев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254000"/>
                        </a:xfrm>
                        <a:prstGeom prst="leftArrow">
                          <a:avLst>
                            <a:gd name="adj1" fmla="val 50000"/>
                            <a:gd name="adj2" fmla="val 74375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600EF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21" o:spid="_x0000_s1026" type="#_x0000_t66" style="position:absolute;margin-left:114.25pt;margin-top:33.75pt;width:59.5pt;height:20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Вариант №2 –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правом верхнем углу страницы https://github.com/</w:t>
      </w:r>
      <w:r w:rsidRPr="008614CB">
        <w:rPr>
          <w:rFonts w:ascii="Calibri" w:hAnsi="Calibri" w:cs="Calibri"/>
          <w:i/>
          <w:iCs/>
          <w:sz w:val="28"/>
          <w:szCs w:val="28"/>
        </w:rPr>
        <w:t>&lt;</w:t>
      </w:r>
      <w:r>
        <w:rPr>
          <w:rFonts w:ascii="Calibri" w:hAnsi="Calibri" w:cs="Calibri"/>
          <w:i/>
          <w:iCs/>
          <w:sz w:val="28"/>
          <w:szCs w:val="28"/>
          <w:lang w:val="en-US"/>
        </w:rPr>
        <w:t>username</w:t>
      </w:r>
      <w:r w:rsidRPr="008614CB">
        <w:rPr>
          <w:rFonts w:ascii="Calibri" w:hAnsi="Calibri" w:cs="Calibri"/>
          <w:i/>
          <w:iCs/>
          <w:sz w:val="28"/>
          <w:szCs w:val="28"/>
        </w:rPr>
        <w:t>&gt;</w:t>
      </w:r>
      <w:r>
        <w:rPr>
          <w:rFonts w:ascii="Calibri" w:hAnsi="Calibri" w:cs="Calibri"/>
          <w:sz w:val="28"/>
          <w:szCs w:val="28"/>
        </w:rPr>
        <w:t>?tab=repositories</w:t>
      </w:r>
    </w:p>
    <w:p w:rsidR="008614CB" w:rsidRP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09970" cy="1482725"/>
            <wp:effectExtent l="19050" t="19050" r="24130" b="222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482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5655310</wp:posOffset>
                </wp:positionH>
                <wp:positionV relativeFrom="paragraph">
                  <wp:posOffset>561340</wp:posOffset>
                </wp:positionV>
                <wp:extent cx="196850" cy="433705"/>
                <wp:effectExtent l="22860" t="5080" r="18415" b="8890"/>
                <wp:wrapNone/>
                <wp:docPr id="19" name="Стрелка вниз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433705"/>
                        </a:xfrm>
                        <a:prstGeom prst="downArrow">
                          <a:avLst>
                            <a:gd name="adj1" fmla="val 50000"/>
                            <a:gd name="adj2" fmla="val 5508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0948B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9" o:spid="_x0000_s1026" type="#_x0000_t67" style="position:absolute;margin-left:445.3pt;margin-top:44.2pt;width:15.5pt;height:34.1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Вариант №3 – С помощью пункта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repository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выпадающего меню, открывающегося по кнопке «+» в правом верхнем углу на любой из страниц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3058795"/>
            <wp:effectExtent l="19050" t="19050" r="24130" b="2730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0587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4302125</wp:posOffset>
                </wp:positionH>
                <wp:positionV relativeFrom="paragraph">
                  <wp:posOffset>274320</wp:posOffset>
                </wp:positionV>
                <wp:extent cx="643890" cy="177165"/>
                <wp:effectExtent l="12700" t="16510" r="19685" b="6350"/>
                <wp:wrapNone/>
                <wp:docPr id="17" name="Стрелка вправо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177165"/>
                        </a:xfrm>
                        <a:prstGeom prst="rightArrow">
                          <a:avLst>
                            <a:gd name="adj1" fmla="val 50000"/>
                            <a:gd name="adj2" fmla="val 90860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4A756" id="Стрелка вправо 17" o:spid="_x0000_s1026" type="#_x0000_t13" style="position:absolute;margin-left:338.75pt;margin-top:21.6pt;width:50.7pt;height:13.95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8" w:name="_Toc49965486"/>
      <w:r w:rsidRPr="00B3312B">
        <w:rPr>
          <w:rFonts w:asciiTheme="minorHAnsi" w:hAnsiTheme="minorHAnsi"/>
          <w:b/>
          <w:color w:val="auto"/>
          <w:sz w:val="28"/>
          <w:szCs w:val="28"/>
        </w:rPr>
        <w:t>Создание нового файла в GitHub</w:t>
      </w:r>
      <w:bookmarkEnd w:id="8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 помощью кнопки «</w:t>
      </w:r>
      <w:r>
        <w:rPr>
          <w:rFonts w:ascii="Calibri" w:hAnsi="Calibri" w:cs="Calibri"/>
          <w:sz w:val="28"/>
          <w:szCs w:val="28"/>
          <w:lang w:val="en-US"/>
        </w:rPr>
        <w:t>Create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file</w:t>
      </w:r>
      <w:r>
        <w:rPr>
          <w:rFonts w:ascii="Calibri" w:hAnsi="Calibri" w:cs="Calibri"/>
          <w:sz w:val="28"/>
          <w:szCs w:val="28"/>
        </w:rPr>
        <w:t xml:space="preserve">» </w:t>
      </w:r>
      <w:r w:rsidRPr="008614CB">
        <w:rPr>
          <w:rFonts w:ascii="Calibri" w:hAnsi="Calibri" w:cs="Calibri"/>
          <w:sz w:val="28"/>
          <w:szCs w:val="28"/>
        </w:rPr>
        <w:t xml:space="preserve">– </w:t>
      </w:r>
      <w:r>
        <w:rPr>
          <w:rFonts w:ascii="Calibri" w:hAnsi="Calibri" w:cs="Calibri"/>
          <w:sz w:val="28"/>
          <w:szCs w:val="28"/>
        </w:rPr>
        <w:t>первая в правом наборе кнопок над содержимым репозитория на странице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350770"/>
            <wp:effectExtent l="19050" t="19050" r="24130" b="1143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3507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1060450</wp:posOffset>
                </wp:positionV>
                <wp:extent cx="347980" cy="485775"/>
                <wp:effectExtent l="21590" t="5080" r="20955" b="13970"/>
                <wp:wrapNone/>
                <wp:docPr id="15" name="Стрелка вниз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485775"/>
                        </a:xfrm>
                        <a:prstGeom prst="downArrow">
                          <a:avLst>
                            <a:gd name="adj1" fmla="val 50000"/>
                            <a:gd name="adj2" fmla="val 34900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F2DFE" id="Стрелка вниз 15" o:spid="_x0000_s1026" type="#_x0000_t67" style="position:absolute;margin-left:283.95pt;margin-top:83.5pt;width:27.4pt;height:38.2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9" w:name="_Toc49965487"/>
      <w:r w:rsidRPr="00B3312B">
        <w:rPr>
          <w:rFonts w:asciiTheme="minorHAnsi" w:hAnsiTheme="minorHAnsi"/>
          <w:b/>
          <w:color w:val="auto"/>
          <w:sz w:val="28"/>
          <w:szCs w:val="28"/>
        </w:rPr>
        <w:t>Редактирование файла в GitHub</w:t>
      </w:r>
      <w:bookmarkEnd w:id="9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Нажать на ссылку с названием файла на странице репозитория, затем нажать кнопку с изображением карандаша в правом верхнем углу над содержимым файла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072005"/>
            <wp:effectExtent l="19050" t="19050" r="24130" b="2349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0720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5379720</wp:posOffset>
                </wp:positionH>
                <wp:positionV relativeFrom="paragraph">
                  <wp:posOffset>789940</wp:posOffset>
                </wp:positionV>
                <wp:extent cx="472440" cy="142240"/>
                <wp:effectExtent l="13970" t="15875" r="18415" b="13335"/>
                <wp:wrapNone/>
                <wp:docPr id="13" name="Стрелка вправо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42240"/>
                        </a:xfrm>
                        <a:prstGeom prst="rightArrow">
                          <a:avLst>
                            <a:gd name="adj1" fmla="val 50000"/>
                            <a:gd name="adj2" fmla="val 83036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A7E48" id="Стрелка вправо 13" o:spid="_x0000_s1026" type="#_x0000_t13" style="position:absolute;margin-left:423.6pt;margin-top:62.2pt;width:37.2pt;height:11.2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0" w:name="_Toc49965488"/>
      <w:r w:rsidRPr="00B3312B">
        <w:rPr>
          <w:rFonts w:asciiTheme="minorHAnsi" w:hAnsiTheme="minorHAnsi"/>
          <w:b/>
          <w:color w:val="auto"/>
          <w:sz w:val="28"/>
          <w:szCs w:val="28"/>
        </w:rPr>
        <w:t>Коммит в GitHub</w:t>
      </w:r>
      <w:bookmarkEnd w:id="10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После внесения изменений в структуру репозитория или содержимое файлов коммит делается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Commit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changes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левом нижнем углу под содержимым файла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287905"/>
            <wp:effectExtent l="19050" t="19050" r="24130" b="171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2879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531495</wp:posOffset>
                </wp:positionH>
                <wp:positionV relativeFrom="paragraph">
                  <wp:posOffset>1334770</wp:posOffset>
                </wp:positionV>
                <wp:extent cx="309245" cy="643255"/>
                <wp:effectExtent l="23495" t="7620" r="19685" b="15875"/>
                <wp:wrapNone/>
                <wp:docPr id="11" name="Стрелка вниз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245" cy="643255"/>
                        </a:xfrm>
                        <a:prstGeom prst="downArrow">
                          <a:avLst>
                            <a:gd name="adj1" fmla="val 50000"/>
                            <a:gd name="adj2" fmla="val 5200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BBD1D" id="Стрелка вниз 11" o:spid="_x0000_s1026" type="#_x0000_t67" style="position:absolute;margin-left:41.85pt;margin-top:105.1pt;width:24.35pt;height:50.65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Создание форка чужого репозитория в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GitHub</w: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 помощью кнопки «</w:t>
      </w:r>
      <w:r>
        <w:rPr>
          <w:rFonts w:ascii="Calibri" w:hAnsi="Calibri" w:cs="Calibri"/>
          <w:sz w:val="28"/>
          <w:szCs w:val="28"/>
          <w:lang w:val="en-US"/>
        </w:rPr>
        <w:t>Fork</w:t>
      </w:r>
      <w:r>
        <w:rPr>
          <w:rFonts w:ascii="Calibri" w:hAnsi="Calibri" w:cs="Calibri"/>
          <w:sz w:val="28"/>
          <w:szCs w:val="28"/>
        </w:rPr>
        <w:t>» в левом верхнем углу страницы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635000"/>
            <wp:effectExtent l="19050" t="19050" r="24130" b="1270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635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71755</wp:posOffset>
                </wp:positionV>
                <wp:extent cx="210185" cy="302260"/>
                <wp:effectExtent l="23495" t="6985" r="23495" b="14605"/>
                <wp:wrapNone/>
                <wp:docPr id="9" name="Стрелка вниз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185" cy="302260"/>
                        </a:xfrm>
                        <a:prstGeom prst="downArrow">
                          <a:avLst>
                            <a:gd name="adj1" fmla="val 50000"/>
                            <a:gd name="adj2" fmla="val 3595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3B0BA" id="Стрелка вниз 9" o:spid="_x0000_s1026" type="#_x0000_t67" style="position:absolute;margin-left:401.85pt;margin-top:5.65pt;width:16.55pt;height:23.8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1" w:name="_Toc49965489"/>
      <w:r w:rsidRPr="00B3312B">
        <w:rPr>
          <w:rFonts w:asciiTheme="minorHAnsi" w:hAnsiTheme="minorHAnsi"/>
          <w:b/>
          <w:color w:val="auto"/>
          <w:sz w:val="28"/>
          <w:szCs w:val="28"/>
        </w:rPr>
        <w:t>Создание пул-реквеста в GitHub</w:t>
      </w:r>
      <w:bookmarkEnd w:id="11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Сначала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открывается страница с данными пул-реквеста – вторая кнопка в левом наборе кнопок над содержимым репозитория на странице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1023620"/>
            <wp:effectExtent l="19050" t="19050" r="24130" b="2413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0236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67310</wp:posOffset>
                </wp:positionV>
                <wp:extent cx="505460" cy="194945"/>
                <wp:effectExtent l="12700" t="21590" r="5715" b="12065"/>
                <wp:wrapNone/>
                <wp:docPr id="7" name="Стрелка влево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5460" cy="194945"/>
                        </a:xfrm>
                        <a:prstGeom prst="leftArrow">
                          <a:avLst>
                            <a:gd name="adj1" fmla="val 50000"/>
                            <a:gd name="adj2" fmla="val 6482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A1D2F" id="Стрелка влево 7" o:spid="_x0000_s1026" type="#_x0000_t66" style="position:absolute;margin-left:120.5pt;margin-top:5.3pt;width:39.8pt;height:15.35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Затем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Create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создается пул-реквест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1595120"/>
            <wp:effectExtent l="19050" t="19050" r="24130" b="2413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595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751840</wp:posOffset>
                </wp:positionV>
                <wp:extent cx="223520" cy="466725"/>
                <wp:effectExtent l="17145" t="11430" r="16510" b="17145"/>
                <wp:wrapNone/>
                <wp:docPr id="5" name="Стрелка вниз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520" cy="466725"/>
                        </a:xfrm>
                        <a:prstGeom prst="downArrow">
                          <a:avLst>
                            <a:gd name="adj1" fmla="val 50000"/>
                            <a:gd name="adj2" fmla="val 5220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6ECC5" id="Стрелка вниз 5" o:spid="_x0000_s1026" type="#_x0000_t67" style="position:absolute;margin-left:11.35pt;margin-top:59.2pt;width:17.6pt;height:36.7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12" w:name="_Toc49965490"/>
      <w:r w:rsidRPr="00B3312B">
        <w:rPr>
          <w:rFonts w:asciiTheme="minorHAnsi" w:hAnsiTheme="minorHAnsi"/>
          <w:b/>
          <w:color w:val="auto"/>
          <w:sz w:val="28"/>
          <w:szCs w:val="28"/>
        </w:rPr>
        <w:t>Принятие и отклонение пул-реквеста в GitHub</w:t>
      </w:r>
      <w:bookmarkEnd w:id="12"/>
    </w:p>
    <w:p w:rsidR="008614CB" w:rsidRDefault="008614CB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Принятие пул-реквеста осуществляется с помощью кнопки «</w:t>
      </w:r>
      <w:r>
        <w:rPr>
          <w:rFonts w:ascii="Calibri" w:hAnsi="Calibri" w:cs="Calibri"/>
          <w:sz w:val="28"/>
          <w:szCs w:val="28"/>
          <w:lang w:val="en-US"/>
        </w:rPr>
        <w:t>Merge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>
        <w:rPr>
          <w:rFonts w:ascii="Calibri" w:hAnsi="Calibri" w:cs="Calibri"/>
          <w:sz w:val="28"/>
          <w:szCs w:val="28"/>
        </w:rPr>
        <w:t>» под описанием пул-реквеста.</w: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Отклонение пул-реквеста осуществляется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Close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нижней части страницы с описанием пул-реквеста.</w:t>
      </w:r>
    </w:p>
    <w:p w:rsidR="008614CB" w:rsidRDefault="008614CB" w:rsidP="008614CB">
      <w:pPr>
        <w:pStyle w:val="a0"/>
        <w:rPr>
          <w:rFonts w:ascii="Calibri" w:hAnsi="Calibri" w:cs="Calibri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4423410</wp:posOffset>
                </wp:positionV>
                <wp:extent cx="447040" cy="236220"/>
                <wp:effectExtent l="13335" t="19050" r="15875" b="20955"/>
                <wp:wrapNone/>
                <wp:docPr id="4" name="Стрелка вправо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040" cy="236220"/>
                        </a:xfrm>
                        <a:prstGeom prst="rightArrow">
                          <a:avLst>
                            <a:gd name="adj1" fmla="val 50000"/>
                            <a:gd name="adj2" fmla="val 4731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A1F00" id="Стрелка вправо 4" o:spid="_x0000_s1026" type="#_x0000_t13" style="position:absolute;margin-left:10.3pt;margin-top:348.3pt;width:35.2pt;height:18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19050</wp:posOffset>
            </wp:positionV>
            <wp:extent cx="6109970" cy="6901180"/>
            <wp:effectExtent l="19050" t="19050" r="24130" b="139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6901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4385310</wp:posOffset>
                </wp:positionV>
                <wp:extent cx="506095" cy="233680"/>
                <wp:effectExtent l="11430" t="19050" r="15875" b="23495"/>
                <wp:wrapNone/>
                <wp:docPr id="2" name="Стрелка вправо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095" cy="233680"/>
                        </a:xfrm>
                        <a:prstGeom prst="rightArrow">
                          <a:avLst>
                            <a:gd name="adj1" fmla="val 50000"/>
                            <a:gd name="adj2" fmla="val 54144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A0C9D" id="Стрелка вправо 2" o:spid="_x0000_s1026" type="#_x0000_t13" style="position:absolute;margin-left:5.65pt;margin-top:345.3pt;width:39.85pt;height:18.4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" fillcolor="#f36" strokecolor="gray" strokeweight=".26mm">
                <v:stroke joinstyle="round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3277235</wp:posOffset>
                </wp:positionH>
                <wp:positionV relativeFrom="paragraph">
                  <wp:posOffset>6496050</wp:posOffset>
                </wp:positionV>
                <wp:extent cx="630555" cy="240665"/>
                <wp:effectExtent l="6985" t="15240" r="19685" b="20320"/>
                <wp:wrapNone/>
                <wp:docPr id="1" name="Стрелка вправо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555" cy="240665"/>
                        </a:xfrm>
                        <a:prstGeom prst="rightArrow">
                          <a:avLst>
                            <a:gd name="adj1" fmla="val 50000"/>
                            <a:gd name="adj2" fmla="val 6550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F5BFC" id="Стрелка вправо 1" o:spid="_x0000_s1026" type="#_x0000_t13" style="position:absolute;margin-left:258.05pt;margin-top:511.5pt;width:49.65pt;height:18.95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13" w:name="_Toc49965491"/>
      <w:r w:rsidRPr="00B3312B">
        <w:rPr>
          <w:rFonts w:asciiTheme="minorHAnsi" w:hAnsiTheme="minorHAnsi"/>
          <w:b/>
          <w:color w:val="auto"/>
          <w:sz w:val="28"/>
          <w:szCs w:val="28"/>
        </w:rPr>
        <w:t>Важное замечание</w:t>
      </w:r>
      <w:bookmarkEnd w:id="13"/>
    </w:p>
    <w:p w:rsidR="008614CB" w:rsidRDefault="008614CB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Все действия, допускающие комментарии, должны быть прокомментированы.</w:t>
      </w:r>
    </w:p>
    <w:p w:rsidR="00650E7D" w:rsidRDefault="00650E7D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650E7D" w:rsidRDefault="00650E7D" w:rsidP="00650E7D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:rsidR="00650E7D" w:rsidRDefault="00650E7D" w:rsidP="00650E7D">
      <w:pPr>
        <w:jc w:val="both"/>
        <w:rPr>
          <w:rFonts w:ascii="Calibri" w:hAnsi="Calibri" w:cs="Calibri"/>
          <w:b/>
          <w:bCs/>
          <w:sz w:val="28"/>
          <w:szCs w:val="28"/>
        </w:rPr>
      </w:pPr>
    </w:p>
    <w:p w:rsidR="00650E7D" w:rsidRPr="00B3312B" w:rsidRDefault="00650E7D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4" w:name="_Toc49965492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Основные операции Jupyter notebook</w:t>
      </w:r>
      <w:bookmarkEnd w:id="14"/>
    </w:p>
    <w:p w:rsidR="00650E7D" w:rsidRDefault="00650E7D" w:rsidP="00650E7D">
      <w:pPr>
        <w:jc w:val="both"/>
      </w:pPr>
      <w:r>
        <w:rPr>
          <w:rFonts w:ascii="Calibri" w:hAnsi="Calibri" w:cs="Calibri"/>
          <w:sz w:val="28"/>
          <w:szCs w:val="28"/>
        </w:rPr>
        <w:t>Код может быть размешен и выполнен в нескольких ячейках:</w:t>
      </w:r>
    </w:p>
    <w:p w:rsidR="00650E7D" w:rsidRDefault="00650E7D" w:rsidP="00650E7D">
      <w:pPr>
        <w:jc w:val="both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09335" cy="1562100"/>
            <wp:effectExtent l="19050" t="19050" r="24765" b="1905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562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0E7D" w:rsidRDefault="00650E7D" w:rsidP="00650E7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Основные горячие клавиши: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2"/>
        <w:gridCol w:w="4819"/>
      </w:tblGrid>
      <w:tr w:rsidR="00650E7D" w:rsidTr="00AA48EF">
        <w:tc>
          <w:tcPr>
            <w:tcW w:w="481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Сочетание клавиш</w:t>
            </w:r>
          </w:p>
        </w:tc>
        <w:tc>
          <w:tcPr>
            <w:tcW w:w="48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Действие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Открыть выделенную ячейку на редактирование (синяя полоска слева становится зеленой).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Esc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Выйти из режима редактирования выделенной ячейки (зеленая полоска слева становится синей).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Курсор вверх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Выделить ячейку сверху.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Курсор вниз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Выделить ячейку снизу.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a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Создать ячейку над выделенной.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b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Создать ячейку под выделенной.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Двойное нажатие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>d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Удалить выделенную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z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Отменить последнее удаление ячейки.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x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Вырезать выделенную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c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Скопировать выделенную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v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Вставить вырезанную или скопированную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Shift + 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Выполнить код в выделенной ячейке и выделить следующую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Ctrl + 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Выполнить код в выделенной ячейке.</w:t>
            </w:r>
          </w:p>
        </w:tc>
      </w:tr>
    </w:tbl>
    <w:p w:rsidR="00650E7D" w:rsidRPr="00650E7D" w:rsidRDefault="00650E7D" w:rsidP="00650E7D">
      <w:pPr>
        <w:pStyle w:val="2"/>
        <w:rPr>
          <w:i w:val="0"/>
        </w:rPr>
      </w:pPr>
    </w:p>
    <w:p w:rsidR="00CC3C83" w:rsidRDefault="00CC3C83" w:rsidP="00CC3C83">
      <w:pPr>
        <w:pStyle w:val="2"/>
        <w:pageBreakBefore/>
        <w:numPr>
          <w:ilvl w:val="1"/>
          <w:numId w:val="1"/>
        </w:numPr>
        <w:rPr>
          <w:rFonts w:ascii="Calibri" w:hAnsi="Calibri" w:cs="Calibri"/>
        </w:rPr>
      </w:pPr>
      <w:bookmarkStart w:id="15" w:name="_Toc49965493"/>
      <w:r>
        <w:lastRenderedPageBreak/>
        <w:t>Задание</w:t>
      </w:r>
      <w:bookmarkEnd w:id="15"/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1</w:t>
      </w:r>
    </w:p>
    <w:p w:rsidR="0077346F" w:rsidRPr="00C83EB8" w:rsidRDefault="00AC2E3A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 w:rsidRPr="003D7821">
        <w:rPr>
          <w:rFonts w:ascii="Calibri" w:hAnsi="Calibri" w:cs="Calibri"/>
          <w:sz w:val="28"/>
          <w:szCs w:val="28"/>
        </w:rPr>
        <w:t xml:space="preserve">Если вы не зарегистрированы на </w:t>
      </w:r>
      <w:r w:rsidRPr="003D7821">
        <w:rPr>
          <w:rFonts w:ascii="Calibri" w:hAnsi="Calibri" w:cs="Calibri"/>
          <w:sz w:val="28"/>
          <w:szCs w:val="28"/>
          <w:lang w:val="en-US"/>
        </w:rPr>
        <w:t>GitHub</w:t>
      </w:r>
      <w:r w:rsidR="003D7821" w:rsidRPr="003D7821">
        <w:rPr>
          <w:rFonts w:ascii="Calibri" w:hAnsi="Calibri" w:cs="Calibri"/>
          <w:sz w:val="28"/>
          <w:szCs w:val="28"/>
        </w:rPr>
        <w:t xml:space="preserve"> (</w:t>
      </w:r>
      <w:hyperlink r:id="rId19" w:history="1">
        <w:r w:rsidR="003D7821" w:rsidRPr="003D7821">
          <w:rPr>
            <w:rStyle w:val="a5"/>
            <w:rFonts w:ascii="Calibri" w:hAnsi="Calibri" w:cs="Calibri"/>
            <w:sz w:val="28"/>
            <w:szCs w:val="28"/>
            <w:lang w:val="ru-RU" w:eastAsia="en-US" w:bidi="ar-SA"/>
          </w:rPr>
          <w:t>https://github.com</w:t>
        </w:r>
      </w:hyperlink>
      <w:r w:rsidR="003D7821" w:rsidRPr="003D7821">
        <w:rPr>
          <w:rFonts w:ascii="Calibri" w:hAnsi="Calibri" w:cs="Calibri"/>
          <w:sz w:val="28"/>
          <w:szCs w:val="28"/>
        </w:rPr>
        <w:t>)</w:t>
      </w:r>
      <w:r w:rsidRPr="003D7821">
        <w:rPr>
          <w:rFonts w:ascii="Calibri" w:hAnsi="Calibri" w:cs="Calibri"/>
          <w:sz w:val="28"/>
          <w:szCs w:val="28"/>
        </w:rPr>
        <w:t xml:space="preserve"> – з</w:t>
      </w:r>
      <w:r w:rsidR="00CC3C83" w:rsidRPr="003D7821">
        <w:rPr>
          <w:rFonts w:ascii="Calibri" w:hAnsi="Calibri" w:cs="Calibri"/>
          <w:sz w:val="28"/>
          <w:szCs w:val="28"/>
        </w:rPr>
        <w:t>арегистрируйтесь</w:t>
      </w:r>
      <w:r w:rsidRPr="003D7821">
        <w:rPr>
          <w:rFonts w:ascii="Calibri" w:hAnsi="Calibri" w:cs="Calibri"/>
          <w:sz w:val="28"/>
          <w:szCs w:val="28"/>
        </w:rPr>
        <w:t xml:space="preserve"> </w:t>
      </w:r>
      <w:r w:rsidR="00C83EB8">
        <w:rPr>
          <w:rFonts w:ascii="Calibri" w:hAnsi="Calibri" w:cs="Calibri"/>
          <w:sz w:val="28"/>
          <w:szCs w:val="28"/>
        </w:rPr>
        <w:t xml:space="preserve">и активируйте учётную запись </w:t>
      </w:r>
      <w:r w:rsidRPr="003D7821">
        <w:rPr>
          <w:rFonts w:ascii="Calibri" w:hAnsi="Calibri" w:cs="Calibri"/>
          <w:sz w:val="28"/>
          <w:szCs w:val="28"/>
        </w:rPr>
        <w:t xml:space="preserve">(вам понадобится работающий </w:t>
      </w:r>
      <w:r w:rsidRPr="003D7821">
        <w:rPr>
          <w:rFonts w:ascii="Calibri" w:hAnsi="Calibri" w:cs="Calibri"/>
          <w:sz w:val="28"/>
          <w:szCs w:val="28"/>
          <w:lang w:val="en-US"/>
        </w:rPr>
        <w:t>e</w:t>
      </w:r>
      <w:r w:rsidRPr="003D7821">
        <w:rPr>
          <w:rFonts w:ascii="Calibri" w:hAnsi="Calibri" w:cs="Calibri"/>
          <w:sz w:val="28"/>
          <w:szCs w:val="28"/>
        </w:rPr>
        <w:noBreakHyphen/>
      </w:r>
      <w:r w:rsidRPr="003D7821">
        <w:rPr>
          <w:rFonts w:ascii="Calibri" w:hAnsi="Calibri" w:cs="Calibri"/>
          <w:sz w:val="28"/>
          <w:szCs w:val="28"/>
          <w:lang w:val="en-US"/>
        </w:rPr>
        <w:t>mail</w:t>
      </w:r>
      <w:r w:rsidRPr="003D7821">
        <w:rPr>
          <w:rFonts w:ascii="Calibri" w:hAnsi="Calibri" w:cs="Calibri"/>
          <w:sz w:val="28"/>
          <w:szCs w:val="28"/>
        </w:rPr>
        <w:t>)</w:t>
      </w:r>
      <w:r w:rsidR="00CC3C83" w:rsidRPr="003D7821">
        <w:rPr>
          <w:rFonts w:ascii="Calibri" w:hAnsi="Calibri" w:cs="Calibri"/>
          <w:sz w:val="28"/>
          <w:szCs w:val="28"/>
        </w:rPr>
        <w:t>.</w:t>
      </w:r>
    </w:p>
    <w:p w:rsidR="00C83EB8" w:rsidRPr="003D7821" w:rsidRDefault="00C83EB8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Зайдите в свою учётную запись.</w:t>
      </w:r>
    </w:p>
    <w:p w:rsidR="0077346F" w:rsidRPr="0077346F" w:rsidRDefault="0077346F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 w:rsidRPr="0077346F">
        <w:rPr>
          <w:rFonts w:ascii="Calibri" w:hAnsi="Calibri" w:cs="Calibri"/>
          <w:sz w:val="28"/>
          <w:szCs w:val="28"/>
        </w:rPr>
        <w:t>Сделайте форк репозитория</w:t>
      </w:r>
      <w:r w:rsidRPr="0077346F">
        <w:rPr>
          <w:rFonts w:ascii="Calibri" w:hAnsi="Calibri" w:cs="Calibri"/>
          <w:sz w:val="28"/>
          <w:szCs w:val="28"/>
          <w:lang w:val="en-US"/>
        </w:rPr>
        <w:t xml:space="preserve"> </w:t>
      </w:r>
    </w:p>
    <w:p w:rsidR="0077346F" w:rsidRDefault="00E20B95" w:rsidP="00E23D17">
      <w:pPr>
        <w:pStyle w:val="a6"/>
        <w:jc w:val="both"/>
        <w:rPr>
          <w:sz w:val="28"/>
          <w:szCs w:val="28"/>
        </w:rPr>
      </w:pPr>
      <w:hyperlink r:id="rId20" w:history="1">
        <w:r w:rsidRPr="00A1128F">
          <w:rPr>
            <w:rStyle w:val="a5"/>
            <w:sz w:val="28"/>
            <w:szCs w:val="28"/>
            <w:lang w:val="ru-RU" w:eastAsia="en-US" w:bidi="ar-SA"/>
          </w:rPr>
          <w:t>https://github.com/mosalov/Notebook_For_AI_Main</w:t>
        </w:r>
      </w:hyperlink>
      <w:r w:rsidR="00DF4736">
        <w:rPr>
          <w:sz w:val="28"/>
          <w:szCs w:val="28"/>
        </w:rPr>
        <w:t>. Далее в задании работаем с этим репозиторием.</w:t>
      </w:r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2</w:t>
      </w:r>
    </w:p>
    <w:p w:rsidR="00CC3C83" w:rsidRDefault="00106EA3" w:rsidP="003F2DDB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Зайдите на сайт </w:t>
      </w:r>
      <w:hyperlink r:id="rId21" w:history="1">
        <w:r w:rsidR="003F2DDB" w:rsidRPr="00A1128F">
          <w:rPr>
            <w:rStyle w:val="a5"/>
            <w:rFonts w:ascii="Calibri" w:hAnsi="Calibri" w:cs="Calibri"/>
            <w:sz w:val="28"/>
            <w:szCs w:val="28"/>
            <w:lang w:val="ru-RU" w:eastAsia="en-US" w:bidi="ar-SA"/>
          </w:rPr>
          <w:t>https://mybinder.org/</w:t>
        </w:r>
      </w:hyperlink>
    </w:p>
    <w:p w:rsidR="003F2DDB" w:rsidRDefault="003F2DDB" w:rsidP="003F2DDB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Введите ссылку на свой репозиторий в поле «</w:t>
      </w:r>
      <w:r w:rsidRPr="003F2DDB">
        <w:rPr>
          <w:rFonts w:ascii="Calibri" w:hAnsi="Calibri" w:cs="Calibri"/>
          <w:sz w:val="28"/>
          <w:szCs w:val="28"/>
        </w:rPr>
        <w:t>GitHub repository name or URL</w:t>
      </w:r>
      <w:r>
        <w:rPr>
          <w:rFonts w:ascii="Calibri" w:hAnsi="Calibri" w:cs="Calibri"/>
          <w:sz w:val="28"/>
          <w:szCs w:val="28"/>
        </w:rPr>
        <w:t>».</w:t>
      </w:r>
    </w:p>
    <w:p w:rsidR="00106EA3" w:rsidRDefault="009B2A1E" w:rsidP="009B2A1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Раскройте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подсказку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рядом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с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полем</w:t>
      </w:r>
      <w:r w:rsidRPr="009B2A1E">
        <w:rPr>
          <w:rFonts w:ascii="Calibri" w:hAnsi="Calibri" w:cs="Calibri"/>
          <w:sz w:val="28"/>
          <w:szCs w:val="28"/>
        </w:rPr>
        <w:t xml:space="preserve"> «</w:t>
      </w:r>
      <w:r w:rsidRPr="009B2A1E">
        <w:rPr>
          <w:rFonts w:ascii="Calibri" w:hAnsi="Calibri" w:cs="Calibri"/>
          <w:sz w:val="28"/>
          <w:szCs w:val="28"/>
          <w:lang w:val="en-US"/>
        </w:rPr>
        <w:t>Copy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the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text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below</w:t>
      </w:r>
      <w:r w:rsidRPr="009B2A1E">
        <w:rPr>
          <w:rFonts w:ascii="Calibri" w:hAnsi="Calibri" w:cs="Calibri"/>
          <w:sz w:val="28"/>
          <w:szCs w:val="28"/>
        </w:rPr>
        <w:t xml:space="preserve">, </w:t>
      </w:r>
      <w:r w:rsidRPr="009B2A1E">
        <w:rPr>
          <w:rFonts w:ascii="Calibri" w:hAnsi="Calibri" w:cs="Calibri"/>
          <w:sz w:val="28"/>
          <w:szCs w:val="28"/>
          <w:lang w:val="en-US"/>
        </w:rPr>
        <w:t>then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paste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into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your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README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to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show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a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binder</w:t>
      </w:r>
      <w:r w:rsidRPr="009B2A1E">
        <w:rPr>
          <w:rFonts w:ascii="Calibri" w:hAnsi="Calibri" w:cs="Calibri"/>
          <w:sz w:val="28"/>
          <w:szCs w:val="28"/>
        </w:rPr>
        <w:t xml:space="preserve"> </w:t>
      </w:r>
      <w:r w:rsidRPr="009B2A1E">
        <w:rPr>
          <w:rFonts w:ascii="Calibri" w:hAnsi="Calibri" w:cs="Calibri"/>
          <w:sz w:val="28"/>
          <w:szCs w:val="28"/>
          <w:lang w:val="en-US"/>
        </w:rPr>
        <w:t>badge</w:t>
      </w:r>
      <w:r w:rsidRPr="009B2A1E">
        <w:rPr>
          <w:rFonts w:ascii="Calibri" w:hAnsi="Calibri" w:cs="Calibri"/>
          <w:sz w:val="28"/>
          <w:szCs w:val="28"/>
        </w:rPr>
        <w:t>»</w:t>
      </w:r>
      <w:r>
        <w:rPr>
          <w:rFonts w:ascii="Calibri" w:hAnsi="Calibri" w:cs="Calibri"/>
          <w:sz w:val="28"/>
          <w:szCs w:val="28"/>
        </w:rPr>
        <w:t>, скопируйте текст в первом поле и вставьте его в файл «</w:t>
      </w:r>
      <w:r w:rsidRPr="009B2A1E">
        <w:rPr>
          <w:rFonts w:ascii="Calibri" w:hAnsi="Calibri" w:cs="Calibri"/>
          <w:sz w:val="28"/>
          <w:szCs w:val="28"/>
        </w:rPr>
        <w:t>README.md</w:t>
      </w:r>
      <w:r>
        <w:rPr>
          <w:rFonts w:ascii="Calibri" w:hAnsi="Calibri" w:cs="Calibri"/>
          <w:sz w:val="28"/>
          <w:szCs w:val="28"/>
        </w:rPr>
        <w:t>» своего репозитория.</w:t>
      </w:r>
    </w:p>
    <w:p w:rsidR="009B2A1E" w:rsidRPr="009B2A1E" w:rsidRDefault="009B2A1E" w:rsidP="009B2A1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Сохраните и закоммитьте изменения.</w:t>
      </w:r>
    </w:p>
    <w:p w:rsidR="00106EA3" w:rsidRPr="009B2A1E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3</w:t>
      </w:r>
    </w:p>
    <w:p w:rsidR="00CC3C83" w:rsidRDefault="00855DD3" w:rsidP="0077346F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Вернитесь на сайт </w:t>
      </w:r>
      <w:hyperlink r:id="rId22" w:history="1">
        <w:r w:rsidRPr="00A1128F">
          <w:rPr>
            <w:rStyle w:val="a5"/>
            <w:rFonts w:ascii="Calibri" w:hAnsi="Calibri" w:cs="Calibri"/>
            <w:sz w:val="28"/>
            <w:szCs w:val="28"/>
            <w:lang w:val="ru-RU" w:eastAsia="en-US" w:bidi="ar-SA"/>
          </w:rPr>
          <w:t>https://mybinder.org/</w:t>
        </w:r>
      </w:hyperlink>
      <w:r w:rsidR="00476319">
        <w:rPr>
          <w:rFonts w:ascii="Calibri" w:hAnsi="Calibri" w:cs="Calibri"/>
          <w:sz w:val="28"/>
          <w:szCs w:val="28"/>
        </w:rPr>
        <w:t>. И</w:t>
      </w:r>
      <w:r w:rsidR="00476319">
        <w:rPr>
          <w:rFonts w:ascii="Calibri" w:hAnsi="Calibri" w:cs="Calibri"/>
          <w:sz w:val="28"/>
          <w:szCs w:val="28"/>
        </w:rPr>
        <w:t xml:space="preserve">ли откройте </w:t>
      </w:r>
      <w:r w:rsidR="00476319">
        <w:rPr>
          <w:rFonts w:ascii="Calibri" w:hAnsi="Calibri" w:cs="Calibri"/>
          <w:sz w:val="28"/>
          <w:szCs w:val="28"/>
        </w:rPr>
        <w:t xml:space="preserve">сайт </w:t>
      </w:r>
      <w:r w:rsidR="00476319">
        <w:rPr>
          <w:rFonts w:ascii="Calibri" w:hAnsi="Calibri" w:cs="Calibri"/>
          <w:sz w:val="28"/>
          <w:szCs w:val="28"/>
        </w:rPr>
        <w:t>заново и снова введите ссылку на свой репозиторий</w:t>
      </w:r>
      <w:r w:rsidR="00476319">
        <w:rPr>
          <w:rFonts w:ascii="Calibri" w:hAnsi="Calibri" w:cs="Calibri"/>
          <w:sz w:val="28"/>
          <w:szCs w:val="28"/>
        </w:rPr>
        <w:t>.</w:t>
      </w:r>
    </w:p>
    <w:p w:rsidR="00764A02" w:rsidRPr="00764A02" w:rsidRDefault="00476319" w:rsidP="00403C92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764A02">
        <w:rPr>
          <w:rFonts w:ascii="Calibri" w:hAnsi="Calibri" w:cs="Calibri"/>
          <w:sz w:val="28"/>
          <w:szCs w:val="28"/>
        </w:rPr>
        <w:t>Нажмите кнопку «</w:t>
      </w:r>
      <w:r w:rsidR="00D82410" w:rsidRPr="00764A02">
        <w:rPr>
          <w:rFonts w:ascii="Calibri" w:hAnsi="Calibri" w:cs="Calibri"/>
          <w:sz w:val="28"/>
          <w:szCs w:val="28"/>
          <w:lang w:val="en-US"/>
        </w:rPr>
        <w:t>launch</w:t>
      </w:r>
      <w:r w:rsidRPr="00764A02">
        <w:rPr>
          <w:rFonts w:ascii="Calibri" w:hAnsi="Calibri" w:cs="Calibri"/>
          <w:sz w:val="28"/>
          <w:szCs w:val="28"/>
        </w:rPr>
        <w:t>»</w:t>
      </w:r>
      <w:r w:rsidR="00D82410" w:rsidRPr="00764A02">
        <w:rPr>
          <w:rFonts w:ascii="Calibri" w:hAnsi="Calibri" w:cs="Calibri"/>
          <w:sz w:val="28"/>
          <w:szCs w:val="28"/>
        </w:rPr>
        <w:t xml:space="preserve">. Дождитесь </w:t>
      </w:r>
      <w:r w:rsidR="00764A02" w:rsidRPr="00764A02">
        <w:rPr>
          <w:rFonts w:ascii="Calibri" w:hAnsi="Calibri" w:cs="Calibri"/>
          <w:color w:val="000000"/>
          <w:sz w:val="28"/>
          <w:szCs w:val="28"/>
        </w:rPr>
        <w:t>открытия репозитория.</w:t>
      </w:r>
    </w:p>
    <w:p w:rsidR="00764A02" w:rsidRDefault="00764A02" w:rsidP="00764A02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Откройте (кликните) файл «</w:t>
      </w:r>
      <w:r w:rsidRPr="00764A02">
        <w:rPr>
          <w:rFonts w:ascii="Calibri" w:hAnsi="Calibri" w:cs="Calibri"/>
          <w:sz w:val="28"/>
          <w:szCs w:val="28"/>
          <w:lang/>
        </w:rPr>
        <w:t>empty_notebook.ipynb</w:t>
      </w:r>
      <w:r>
        <w:rPr>
          <w:rFonts w:ascii="Calibri" w:hAnsi="Calibri" w:cs="Calibri"/>
          <w:color w:val="000000"/>
          <w:sz w:val="28"/>
          <w:szCs w:val="28"/>
        </w:rPr>
        <w:t>».</w:t>
      </w:r>
    </w:p>
    <w:p w:rsidR="000B27E1" w:rsidRDefault="000B27E1" w:rsidP="00764A02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Выполните код в первой ячейке.</w:t>
      </w:r>
    </w:p>
    <w:p w:rsidR="000005B9" w:rsidRDefault="000005B9" w:rsidP="00764A02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4</w:t>
      </w:r>
    </w:p>
    <w:p w:rsidR="00232AE1" w:rsidRDefault="00232AE1" w:rsidP="00232AE1">
      <w:pPr>
        <w:widowControl w:val="0"/>
        <w:numPr>
          <w:ilvl w:val="0"/>
          <w:numId w:val="10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Загрузите файл на локальный компьютер: меню </w:t>
      </w:r>
      <w:r w:rsidRPr="000B27E1">
        <w:rPr>
          <w:rFonts w:ascii="Calibri" w:hAnsi="Calibri" w:cs="Calibri"/>
          <w:color w:val="000000"/>
          <w:sz w:val="28"/>
          <w:szCs w:val="28"/>
          <w:lang w:val="en-US"/>
        </w:rPr>
        <w:t>«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File</w:t>
      </w:r>
      <w:r w:rsidRPr="000B27E1">
        <w:rPr>
          <w:rFonts w:ascii="Calibri" w:hAnsi="Calibri" w:cs="Calibri"/>
          <w:color w:val="000000"/>
          <w:sz w:val="28"/>
          <w:szCs w:val="28"/>
          <w:lang w:val="en-US"/>
        </w:rPr>
        <w:t xml:space="preserve"> → 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Download</w:t>
      </w:r>
      <w:r w:rsidRPr="000B27E1">
        <w:rPr>
          <w:rFonts w:ascii="Calibri" w:hAnsi="Calibri" w:cs="Calibri"/>
          <w:color w:val="000000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as</w:t>
      </w:r>
      <w:r w:rsidRPr="000B27E1">
        <w:rPr>
          <w:rFonts w:ascii="Calibri" w:hAnsi="Calibri" w:cs="Calibri"/>
          <w:color w:val="000000"/>
          <w:sz w:val="28"/>
          <w:szCs w:val="28"/>
          <w:lang w:val="en-US"/>
        </w:rPr>
        <w:t xml:space="preserve"> → 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Notebook</w:t>
      </w:r>
      <w:r w:rsidRPr="000B27E1">
        <w:rPr>
          <w:rFonts w:ascii="Calibri" w:hAnsi="Calibri" w:cs="Calibri"/>
          <w:color w:val="000000"/>
          <w:sz w:val="28"/>
          <w:szCs w:val="28"/>
          <w:lang w:val="en-US"/>
        </w:rPr>
        <w:t xml:space="preserve"> (.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ipynb</w:t>
      </w:r>
      <w:r w:rsidRPr="000B27E1">
        <w:rPr>
          <w:rFonts w:ascii="Calibri" w:hAnsi="Calibri" w:cs="Calibri"/>
          <w:color w:val="000000"/>
          <w:sz w:val="28"/>
          <w:szCs w:val="28"/>
          <w:lang w:val="en-US"/>
        </w:rPr>
        <w:t xml:space="preserve">)». </w:t>
      </w:r>
      <w:r w:rsidR="00C070AD">
        <w:rPr>
          <w:rFonts w:ascii="Calibri" w:hAnsi="Calibri" w:cs="Calibri"/>
          <w:color w:val="000000"/>
          <w:sz w:val="28"/>
          <w:szCs w:val="28"/>
        </w:rPr>
        <w:t>Назовите файл «</w:t>
      </w:r>
      <w:r w:rsidR="00C94890" w:rsidRPr="00C94890">
        <w:rPr>
          <w:rFonts w:ascii="Calibri" w:hAnsi="Calibri" w:cs="Calibri"/>
          <w:i/>
          <w:color w:val="000000"/>
          <w:sz w:val="28"/>
          <w:szCs w:val="28"/>
        </w:rPr>
        <w:t>Фамилия</w:t>
      </w:r>
      <w:r w:rsidR="00C94890">
        <w:rPr>
          <w:rFonts w:ascii="Calibri" w:hAnsi="Calibri" w:cs="Calibri"/>
          <w:color w:val="000000"/>
          <w:sz w:val="28"/>
          <w:szCs w:val="28"/>
        </w:rPr>
        <w:t>_</w:t>
      </w:r>
      <w:r w:rsidR="00C070AD">
        <w:rPr>
          <w:rFonts w:ascii="Calibri" w:hAnsi="Calibri" w:cs="Calibri"/>
          <w:color w:val="000000"/>
          <w:sz w:val="28"/>
          <w:szCs w:val="28"/>
        </w:rPr>
        <w:t>Задание 1</w:t>
      </w:r>
      <w:r w:rsidRPr="001175F8">
        <w:rPr>
          <w:rFonts w:ascii="Calibri" w:hAnsi="Calibri" w:cs="Calibri"/>
          <w:color w:val="000000"/>
          <w:sz w:val="28"/>
          <w:szCs w:val="28"/>
        </w:rPr>
        <w:t>.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ipynb</w:t>
      </w:r>
      <w:r>
        <w:rPr>
          <w:rFonts w:ascii="Calibri" w:hAnsi="Calibri" w:cs="Calibri"/>
          <w:color w:val="000000"/>
          <w:sz w:val="28"/>
          <w:szCs w:val="28"/>
        </w:rPr>
        <w:t>».</w:t>
      </w:r>
    </w:p>
    <w:p w:rsidR="00232AE1" w:rsidRDefault="00232AE1" w:rsidP="00232AE1">
      <w:pPr>
        <w:widowControl w:val="0"/>
        <w:numPr>
          <w:ilvl w:val="0"/>
          <w:numId w:val="10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Загрузите файл в репозиторий, созданный на первом шаге.</w:t>
      </w:r>
    </w:p>
    <w:p w:rsidR="00CC3C83" w:rsidRDefault="00CC3C83" w:rsidP="00CC3C83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16" w:name="_Toc49965495"/>
      <w:r>
        <w:lastRenderedPageBreak/>
        <w:t>Требования к отчету</w:t>
      </w:r>
      <w:bookmarkEnd w:id="16"/>
    </w:p>
    <w:p w:rsidR="00CC3C83" w:rsidRDefault="00382F51" w:rsidP="00CC3C83">
      <w:pPr>
        <w:jc w:val="both"/>
      </w:pPr>
      <w:r w:rsidRPr="00382F51">
        <w:rPr>
          <w:rFonts w:ascii="Calibri" w:hAnsi="Calibri" w:cs="Calibri"/>
          <w:sz w:val="28"/>
          <w:szCs w:val="28"/>
        </w:rPr>
        <w:t xml:space="preserve">Требуется представить отчет в виде письма на адрес </w:t>
      </w:r>
      <w:hyperlink r:id="rId23" w:history="1">
        <w:r w:rsidRPr="00A1128F">
          <w:rPr>
            <w:rStyle w:val="a5"/>
            <w:rFonts w:ascii="Calibri" w:hAnsi="Calibri" w:cs="Calibri"/>
            <w:sz w:val="28"/>
            <w:szCs w:val="28"/>
            <w:lang w:val="ru-RU" w:eastAsia="en-US" w:bidi="ar-SA"/>
          </w:rPr>
          <w:t>mosalov.op@ut-mo.ru</w:t>
        </w:r>
      </w:hyperlink>
      <w:r>
        <w:rPr>
          <w:rFonts w:ascii="Calibri" w:hAnsi="Calibri" w:cs="Calibri"/>
          <w:sz w:val="28"/>
          <w:szCs w:val="28"/>
        </w:rPr>
        <w:t xml:space="preserve"> </w:t>
      </w:r>
      <w:r w:rsidRPr="00382F51">
        <w:rPr>
          <w:rFonts w:ascii="Calibri" w:hAnsi="Calibri" w:cs="Calibri"/>
          <w:sz w:val="28"/>
          <w:szCs w:val="28"/>
        </w:rPr>
        <w:t>с указанием ФИО и ссыл</w:t>
      </w:r>
      <w:r>
        <w:rPr>
          <w:rFonts w:ascii="Calibri" w:hAnsi="Calibri" w:cs="Calibri"/>
          <w:sz w:val="28"/>
          <w:szCs w:val="28"/>
        </w:rPr>
        <w:t>ки на репозиторий с сохраненным</w:t>
      </w:r>
      <w:r w:rsidRPr="00382F51">
        <w:rPr>
          <w:rFonts w:ascii="Calibri" w:hAnsi="Calibri" w:cs="Calibri"/>
          <w:sz w:val="28"/>
          <w:szCs w:val="28"/>
        </w:rPr>
        <w:t xml:space="preserve"> файл</w:t>
      </w:r>
      <w:r>
        <w:rPr>
          <w:rFonts w:ascii="Calibri" w:hAnsi="Calibri" w:cs="Calibri"/>
          <w:sz w:val="28"/>
          <w:szCs w:val="28"/>
        </w:rPr>
        <w:t>о</w:t>
      </w:r>
      <w:r w:rsidRPr="00382F51">
        <w:rPr>
          <w:rFonts w:ascii="Calibri" w:hAnsi="Calibri" w:cs="Calibri"/>
          <w:sz w:val="28"/>
          <w:szCs w:val="28"/>
        </w:rPr>
        <w:t>м Jupyter notebook.</w:t>
      </w:r>
      <w:r w:rsidR="00FB39C5">
        <w:rPr>
          <w:rFonts w:ascii="Calibri" w:hAnsi="Calibri" w:cs="Calibri"/>
          <w:sz w:val="28"/>
          <w:szCs w:val="28"/>
        </w:rPr>
        <w:t xml:space="preserve"> Тема письма должна быть «</w:t>
      </w:r>
      <w:r w:rsidR="00FB39C5" w:rsidRPr="00FB39C5">
        <w:rPr>
          <w:rFonts w:ascii="Calibri" w:hAnsi="Calibri" w:cs="Calibri"/>
          <w:i/>
          <w:sz w:val="28"/>
          <w:szCs w:val="28"/>
        </w:rPr>
        <w:t>Фамилия</w:t>
      </w:r>
      <w:r w:rsidR="00FB39C5">
        <w:rPr>
          <w:rFonts w:ascii="Calibri" w:hAnsi="Calibri" w:cs="Calibri"/>
          <w:sz w:val="28"/>
          <w:szCs w:val="28"/>
        </w:rPr>
        <w:t xml:space="preserve"> – </w:t>
      </w:r>
      <w:bookmarkStart w:id="17" w:name="_GoBack"/>
      <w:bookmarkEnd w:id="17"/>
      <w:r w:rsidR="00FB39C5">
        <w:rPr>
          <w:rFonts w:ascii="Calibri" w:hAnsi="Calibri" w:cs="Calibri"/>
          <w:sz w:val="28"/>
          <w:szCs w:val="28"/>
        </w:rPr>
        <w:t>Задание 1».</w:t>
      </w:r>
    </w:p>
    <w:p w:rsidR="00CC3C83" w:rsidRDefault="00CC3C83" w:rsidP="00CC3C83">
      <w:pPr>
        <w:pStyle w:val="2"/>
        <w:numPr>
          <w:ilvl w:val="1"/>
          <w:numId w:val="1"/>
        </w:numPr>
      </w:pPr>
      <w:bookmarkStart w:id="18" w:name="_Toc49965496"/>
      <w:r>
        <w:t>Литература</w:t>
      </w:r>
      <w:bookmarkEnd w:id="18"/>
    </w:p>
    <w:p w:rsidR="00CC3C83" w:rsidRPr="006A22B7" w:rsidRDefault="00CC3C83" w:rsidP="00CC3C83">
      <w:pPr>
        <w:widowControl w:val="0"/>
        <w:numPr>
          <w:ilvl w:val="0"/>
          <w:numId w:val="11"/>
        </w:numPr>
        <w:suppressAutoHyphens/>
        <w:spacing w:after="0" w:line="240" w:lineRule="auto"/>
        <w:rPr>
          <w:sz w:val="28"/>
          <w:szCs w:val="28"/>
        </w:rPr>
      </w:pPr>
      <w:hyperlink r:id="rId24" w:history="1">
        <w:r w:rsidRPr="006A22B7">
          <w:rPr>
            <w:rStyle w:val="a5"/>
            <w:rFonts w:ascii="Calibri" w:hAnsi="Calibri" w:cs="Calibri"/>
            <w:sz w:val="28"/>
            <w:szCs w:val="28"/>
          </w:rPr>
          <w:t>https://habr.com/ru/company/playrix/blog/345732/</w:t>
        </w:r>
      </w:hyperlink>
    </w:p>
    <w:p w:rsidR="00CC3C83" w:rsidRPr="006A22B7" w:rsidRDefault="00CC3C83" w:rsidP="00CC3C83">
      <w:pPr>
        <w:widowControl w:val="0"/>
        <w:numPr>
          <w:ilvl w:val="0"/>
          <w:numId w:val="11"/>
        </w:numPr>
        <w:suppressAutoHyphens/>
        <w:spacing w:after="0" w:line="240" w:lineRule="auto"/>
        <w:rPr>
          <w:sz w:val="28"/>
          <w:szCs w:val="28"/>
        </w:rPr>
      </w:pPr>
      <w:hyperlink r:id="rId25" w:history="1">
        <w:r w:rsidRPr="006A22B7">
          <w:rPr>
            <w:rStyle w:val="a5"/>
            <w:rFonts w:ascii="Calibri" w:hAnsi="Calibri" w:cs="Calibri"/>
            <w:sz w:val="28"/>
            <w:szCs w:val="28"/>
          </w:rPr>
          <w:t>https://proglib.io/p/git-cheatsheet/</w:t>
        </w:r>
      </w:hyperlink>
    </w:p>
    <w:p w:rsidR="006A22B7" w:rsidRPr="006A22B7" w:rsidRDefault="006A22B7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6" w:history="1">
        <w:r w:rsidRPr="006A22B7">
          <w:rPr>
            <w:rStyle w:val="a5"/>
            <w:rFonts w:ascii="Calibri" w:hAnsi="Calibri" w:cs="Calibri"/>
            <w:sz w:val="28"/>
            <w:szCs w:val="28"/>
          </w:rPr>
          <w:t>https://pythonworld.ru/samouchitel-python</w:t>
        </w:r>
      </w:hyperlink>
    </w:p>
    <w:p w:rsidR="006A22B7" w:rsidRPr="006A22B7" w:rsidRDefault="006A22B7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7" w:history="1">
        <w:r w:rsidRPr="006A22B7">
          <w:rPr>
            <w:rStyle w:val="a5"/>
            <w:rFonts w:ascii="Calibri" w:hAnsi="Calibri" w:cs="Calibri"/>
            <w:sz w:val="28"/>
            <w:szCs w:val="28"/>
          </w:rPr>
          <w:t>https://www.coursera.org/learn/diving-in-python</w:t>
        </w:r>
      </w:hyperlink>
    </w:p>
    <w:p w:rsidR="006A22B7" w:rsidRPr="006A22B7" w:rsidRDefault="006A22B7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8" w:history="1">
        <w:r w:rsidRPr="006A22B7">
          <w:rPr>
            <w:rStyle w:val="a5"/>
            <w:rFonts w:ascii="Calibri" w:hAnsi="Calibri" w:cs="Calibri"/>
            <w:sz w:val="28"/>
            <w:szCs w:val="28"/>
          </w:rPr>
          <w:t>https://stepik.org/course/67/promo</w:t>
        </w:r>
      </w:hyperlink>
    </w:p>
    <w:p w:rsidR="008614CB" w:rsidRPr="008614CB" w:rsidRDefault="008614CB" w:rsidP="008614CB">
      <w:pPr>
        <w:pStyle w:val="a0"/>
        <w:rPr>
          <w:lang w:eastAsia="hi-IN" w:bidi="hi-IN"/>
        </w:rPr>
      </w:pPr>
    </w:p>
    <w:sectPr w:rsidR="008614CB" w:rsidRPr="008614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eastAsia="Times New Roman" w:cs="Times New Roman"/>
        <w:color w:val="000000"/>
        <w:spacing w:val="-1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/>
        <w:color w:val="000000"/>
        <w:spacing w:val="-1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pacing w:val="-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pacing w:val="-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5"/>
    <w:multiLevelType w:val="multilevel"/>
    <w:tmpl w:val="00000005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SimSun" w:cs="Calibri"/>
        <w:kern w:val="1"/>
        <w:lang w:val="ru-RU" w:eastAsia="hi-IN" w:bidi="hi-I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Calibri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Calibri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Calibri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8">
    <w:nsid w:val="00000009"/>
    <w:multiLevelType w:val="multilevel"/>
    <w:tmpl w:val="691844EE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0E131027"/>
    <w:multiLevelType w:val="hybridMultilevel"/>
    <w:tmpl w:val="CB5E77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2111CC3"/>
    <w:multiLevelType w:val="hybridMultilevel"/>
    <w:tmpl w:val="3356B6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7626FD4"/>
    <w:multiLevelType w:val="hybridMultilevel"/>
    <w:tmpl w:val="F0686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0A42C9"/>
    <w:multiLevelType w:val="hybridMultilevel"/>
    <w:tmpl w:val="C4548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FC5F19"/>
    <w:multiLevelType w:val="hybridMultilevel"/>
    <w:tmpl w:val="2CBED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3"/>
  </w:num>
  <w:num w:numId="13">
    <w:abstractNumId w:val="15"/>
  </w:num>
  <w:num w:numId="14">
    <w:abstractNumId w:val="12"/>
  </w:num>
  <w:num w:numId="15">
    <w:abstractNumId w:val="11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A4E"/>
    <w:rsid w:val="000005B9"/>
    <w:rsid w:val="000B27E1"/>
    <w:rsid w:val="00106EA3"/>
    <w:rsid w:val="001175F8"/>
    <w:rsid w:val="00161DE1"/>
    <w:rsid w:val="00232AE1"/>
    <w:rsid w:val="00271B31"/>
    <w:rsid w:val="00273CE7"/>
    <w:rsid w:val="00293F32"/>
    <w:rsid w:val="00382F51"/>
    <w:rsid w:val="003D7821"/>
    <w:rsid w:val="003F2DDB"/>
    <w:rsid w:val="00417DAF"/>
    <w:rsid w:val="00476319"/>
    <w:rsid w:val="004919F5"/>
    <w:rsid w:val="0050173C"/>
    <w:rsid w:val="00605423"/>
    <w:rsid w:val="00650E7D"/>
    <w:rsid w:val="006A22B7"/>
    <w:rsid w:val="006D15AA"/>
    <w:rsid w:val="00764A02"/>
    <w:rsid w:val="0077346F"/>
    <w:rsid w:val="00855DD3"/>
    <w:rsid w:val="008614CB"/>
    <w:rsid w:val="008B0045"/>
    <w:rsid w:val="009B2A1E"/>
    <w:rsid w:val="009F13A8"/>
    <w:rsid w:val="00A15296"/>
    <w:rsid w:val="00AC2E3A"/>
    <w:rsid w:val="00B3312B"/>
    <w:rsid w:val="00BE5665"/>
    <w:rsid w:val="00C070AD"/>
    <w:rsid w:val="00C83EB8"/>
    <w:rsid w:val="00C845E2"/>
    <w:rsid w:val="00C94890"/>
    <w:rsid w:val="00CC3C83"/>
    <w:rsid w:val="00D65A4E"/>
    <w:rsid w:val="00D73006"/>
    <w:rsid w:val="00D82410"/>
    <w:rsid w:val="00DB28DB"/>
    <w:rsid w:val="00DF4736"/>
    <w:rsid w:val="00E2051C"/>
    <w:rsid w:val="00E20B95"/>
    <w:rsid w:val="00E23D17"/>
    <w:rsid w:val="00FB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4295F7-D161-40D4-AACA-239C97807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6D15AA"/>
    <w:pPr>
      <w:keepNext/>
      <w:widowControl w:val="0"/>
      <w:suppressAutoHyphens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paragraph" w:styleId="2">
    <w:name w:val="heading 2"/>
    <w:basedOn w:val="a"/>
    <w:next w:val="a0"/>
    <w:link w:val="20"/>
    <w:qFormat/>
    <w:rsid w:val="004919F5"/>
    <w:pPr>
      <w:keepNext/>
      <w:widowControl w:val="0"/>
      <w:suppressAutoHyphens/>
      <w:spacing w:before="240" w:after="120" w:line="240" w:lineRule="auto"/>
      <w:outlineLvl w:val="1"/>
    </w:pPr>
    <w:rPr>
      <w:rFonts w:ascii="Arial" w:eastAsia="Microsoft YaHei" w:hAnsi="Arial" w:cs="Mangal"/>
      <w:b/>
      <w:bCs/>
      <w:i/>
      <w:iCs/>
      <w:kern w:val="1"/>
      <w:sz w:val="28"/>
      <w:szCs w:val="28"/>
      <w:lang w:eastAsia="hi-IN" w:bidi="hi-IN"/>
    </w:rPr>
  </w:style>
  <w:style w:type="paragraph" w:styleId="3">
    <w:name w:val="heading 3"/>
    <w:basedOn w:val="a"/>
    <w:next w:val="a"/>
    <w:link w:val="30"/>
    <w:uiPriority w:val="9"/>
    <w:unhideWhenUsed/>
    <w:qFormat/>
    <w:rsid w:val="00B33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4919F5"/>
    <w:rPr>
      <w:rFonts w:ascii="Arial" w:eastAsia="Microsoft YaHei" w:hAnsi="Arial" w:cs="Mangal"/>
      <w:b/>
      <w:bCs/>
      <w:i/>
      <w:iCs/>
      <w:kern w:val="1"/>
      <w:sz w:val="28"/>
      <w:szCs w:val="28"/>
      <w:lang w:eastAsia="hi-IN" w:bidi="hi-IN"/>
    </w:rPr>
  </w:style>
  <w:style w:type="paragraph" w:styleId="a0">
    <w:name w:val="Body Text"/>
    <w:basedOn w:val="a"/>
    <w:link w:val="a4"/>
    <w:uiPriority w:val="99"/>
    <w:semiHidden/>
    <w:unhideWhenUsed/>
    <w:rsid w:val="004919F5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4919F5"/>
  </w:style>
  <w:style w:type="character" w:customStyle="1" w:styleId="10">
    <w:name w:val="Заголовок 1 Знак"/>
    <w:basedOn w:val="a1"/>
    <w:link w:val="1"/>
    <w:rsid w:val="006D15AA"/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5">
    <w:name w:val="Hyperlink"/>
    <w:uiPriority w:val="99"/>
    <w:rsid w:val="008614CB"/>
    <w:rPr>
      <w:color w:val="000080"/>
      <w:u w:val="single"/>
      <w:lang/>
    </w:rPr>
  </w:style>
  <w:style w:type="paragraph" w:styleId="a6">
    <w:name w:val="List Paragraph"/>
    <w:basedOn w:val="a"/>
    <w:uiPriority w:val="34"/>
    <w:qFormat/>
    <w:rsid w:val="0077346F"/>
    <w:pPr>
      <w:ind w:left="720"/>
      <w:contextualSpacing/>
    </w:pPr>
  </w:style>
  <w:style w:type="character" w:styleId="a7">
    <w:name w:val="FollowedHyperlink"/>
    <w:basedOn w:val="a1"/>
    <w:uiPriority w:val="99"/>
    <w:semiHidden/>
    <w:unhideWhenUsed/>
    <w:rsid w:val="00E20B95"/>
    <w:rPr>
      <w:color w:val="954F72" w:themeColor="followedHyperlink"/>
      <w:u w:val="single"/>
    </w:rPr>
  </w:style>
  <w:style w:type="paragraph" w:customStyle="1" w:styleId="a8">
    <w:name w:val="Содержимое таблицы"/>
    <w:basedOn w:val="a"/>
    <w:rsid w:val="00650E7D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9">
    <w:name w:val="TOC Heading"/>
    <w:basedOn w:val="1"/>
    <w:next w:val="a"/>
    <w:uiPriority w:val="39"/>
    <w:unhideWhenUsed/>
    <w:qFormat/>
    <w:rsid w:val="00271B31"/>
    <w:pPr>
      <w:keepLines/>
      <w:widowControl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271B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1B31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B331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1529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pythonworld.ru/samouchitel-pyth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mybinder.org/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proglib.io/p/git-cheatshe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github.com/mosalov/Notebook_For_AI_Main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mybinder.org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habr.com/ru/company/playrix/blog/34573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mailto:mosalov.op@ut-mo.ru" TargetMode="External"/><Relationship Id="rId28" Type="http://schemas.openxmlformats.org/officeDocument/2006/relationships/hyperlink" Target="https://stepik.org/course/67/promo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mybinder.org/" TargetMode="External"/><Relationship Id="rId27" Type="http://schemas.openxmlformats.org/officeDocument/2006/relationships/hyperlink" Target="https://www.coursera.org/learn/diving-in-pyth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7334F-F325-461F-916A-44A4484A6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1175</Words>
  <Characters>6704</Characters>
  <Application>Microsoft Office Word</Application>
  <DocSecurity>0</DocSecurity>
  <Lines>55</Lines>
  <Paragraphs>15</Paragraphs>
  <ScaleCrop>false</ScaleCrop>
  <Company/>
  <LinksUpToDate>false</LinksUpToDate>
  <CharactersWithSpaces>7864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75</cp:revision>
  <dcterms:created xsi:type="dcterms:W3CDTF">2020-09-02T13:14:00Z</dcterms:created>
  <dcterms:modified xsi:type="dcterms:W3CDTF">2020-09-02T16:10:00Z</dcterms:modified>
</cp:coreProperties>
</file>