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006" w:rsidRDefault="004919F5" w:rsidP="004919F5">
      <w:pPr>
        <w:jc w:val="center"/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</w:pPr>
      <w:r w:rsidRPr="004919F5">
        <w:rPr>
          <w:rFonts w:ascii="Arial" w:eastAsia="Microsoft YaHei" w:hAnsi="Arial" w:cs="Mangal"/>
          <w:b/>
          <w:bCs/>
          <w:kern w:val="1"/>
          <w:sz w:val="32"/>
          <w:szCs w:val="32"/>
          <w:lang w:eastAsia="hi-IN" w:bidi="hi-IN"/>
        </w:rPr>
        <w:t>Практическая работа № 1</w:t>
      </w:r>
    </w:p>
    <w:p w:rsidR="006D15AA" w:rsidRDefault="006D15AA" w:rsidP="006D15AA">
      <w:pPr>
        <w:pStyle w:val="1"/>
        <w:numPr>
          <w:ilvl w:val="1"/>
          <w:numId w:val="1"/>
        </w:numPr>
        <w:ind w:left="432" w:hanging="432"/>
        <w:jc w:val="center"/>
      </w:pPr>
      <w:bookmarkStart w:id="0" w:name="_Toc50038761"/>
      <w:r>
        <w:t xml:space="preserve">Основы работы с </w:t>
      </w:r>
      <w:r w:rsidRPr="006D15AA">
        <w:t>Git</w:t>
      </w:r>
      <w:r w:rsidR="00616955" w:rsidRPr="00616955">
        <w:t xml:space="preserve">, </w:t>
      </w:r>
      <w:r w:rsidR="00616955">
        <w:rPr>
          <w:lang w:val="en-US"/>
        </w:rPr>
        <w:t>Binder</w:t>
      </w:r>
      <w:r w:rsidR="00616955">
        <w:t xml:space="preserve"> и </w:t>
      </w:r>
      <w:r w:rsidR="00616955">
        <w:rPr>
          <w:lang w:val="en-US"/>
        </w:rPr>
        <w:t>Python</w:t>
      </w:r>
      <w:r w:rsidR="00616955">
        <w:t>.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06036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051C" w:rsidRDefault="00E2051C">
          <w:pPr>
            <w:pStyle w:val="a9"/>
          </w:pPr>
          <w:r>
            <w:t>Оглавление</w:t>
          </w:r>
        </w:p>
        <w:p w:rsidR="00721393" w:rsidRDefault="00E205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8761" w:history="1">
            <w:r w:rsidR="00721393" w:rsidRPr="00C70F90">
              <w:rPr>
                <w:rStyle w:val="a5"/>
                <w:noProof/>
                <w:lang w:bidi="hi-IN"/>
              </w:rPr>
              <w:t xml:space="preserve">Основы работы с Git, </w:t>
            </w:r>
            <w:r w:rsidR="00721393" w:rsidRPr="00C70F90">
              <w:rPr>
                <w:rStyle w:val="a5"/>
                <w:noProof/>
                <w:lang w:val="en-US" w:bidi="hi-IN"/>
              </w:rPr>
              <w:t>Binder</w:t>
            </w:r>
            <w:r w:rsidR="00721393" w:rsidRPr="00C70F90">
              <w:rPr>
                <w:rStyle w:val="a5"/>
                <w:noProof/>
                <w:lang w:bidi="hi-IN"/>
              </w:rPr>
              <w:t xml:space="preserve"> и </w:t>
            </w:r>
            <w:r w:rsidR="00721393" w:rsidRPr="00C70F90">
              <w:rPr>
                <w:rStyle w:val="a5"/>
                <w:noProof/>
                <w:lang w:val="en-US" w:bidi="hi-IN"/>
              </w:rPr>
              <w:t>Python</w:t>
            </w:r>
            <w:r w:rsidR="00721393" w:rsidRPr="00C70F90">
              <w:rPr>
                <w:rStyle w:val="a5"/>
                <w:noProof/>
                <w:lang w:bidi="hi-IN"/>
              </w:rPr>
              <w:t>.</w:t>
            </w:r>
            <w:r w:rsidR="00721393">
              <w:rPr>
                <w:noProof/>
                <w:webHidden/>
              </w:rPr>
              <w:tab/>
            </w:r>
            <w:r w:rsidR="00721393">
              <w:rPr>
                <w:noProof/>
                <w:webHidden/>
              </w:rPr>
              <w:fldChar w:fldCharType="begin"/>
            </w:r>
            <w:r w:rsidR="00721393">
              <w:rPr>
                <w:noProof/>
                <w:webHidden/>
              </w:rPr>
              <w:instrText xml:space="preserve"> PAGEREF _Toc50038761 \h </w:instrText>
            </w:r>
            <w:r w:rsidR="00721393">
              <w:rPr>
                <w:noProof/>
                <w:webHidden/>
              </w:rPr>
            </w:r>
            <w:r w:rsidR="00721393">
              <w:rPr>
                <w:noProof/>
                <w:webHidden/>
              </w:rPr>
              <w:fldChar w:fldCharType="separate"/>
            </w:r>
            <w:r w:rsidR="00721393">
              <w:rPr>
                <w:noProof/>
                <w:webHidden/>
              </w:rPr>
              <w:t>1</w:t>
            </w:r>
            <w:r w:rsidR="00721393"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2" w:history="1">
            <w:r w:rsidRPr="00C70F90">
              <w:rPr>
                <w:rStyle w:val="a5"/>
                <w:noProof/>
                <w:lang w:bidi="hi-IN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3" w:history="1">
            <w:r w:rsidRPr="00C70F90">
              <w:rPr>
                <w:rStyle w:val="a5"/>
                <w:noProof/>
                <w:lang w:bidi="hi-IN"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4" w:history="1">
            <w:r w:rsidRPr="00C70F90">
              <w:rPr>
                <w:rStyle w:val="a5"/>
                <w:noProof/>
                <w:lang w:bidi="hi-IN"/>
              </w:rPr>
              <w:t>Перечень обеспечивающих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5" w:history="1">
            <w:r w:rsidRPr="00C70F90">
              <w:rPr>
                <w:rStyle w:val="a5"/>
                <w:noProof/>
                <w:lang w:bidi="hi-IN"/>
              </w:rPr>
              <w:t>Общие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6" w:history="1">
            <w:r w:rsidRPr="00C70F90">
              <w:rPr>
                <w:rStyle w:val="a5"/>
                <w:b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7" w:history="1">
            <w:r w:rsidRPr="00C70F90">
              <w:rPr>
                <w:rStyle w:val="a5"/>
                <w:b/>
                <w:noProof/>
              </w:rPr>
              <w:t>Принцип работы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8" w:history="1">
            <w:r w:rsidRPr="00C70F90">
              <w:rPr>
                <w:rStyle w:val="a5"/>
                <w:b/>
                <w:noProof/>
              </w:rPr>
              <w:t>Создание нового репозитория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69" w:history="1">
            <w:r w:rsidRPr="00C70F90">
              <w:rPr>
                <w:rStyle w:val="a5"/>
                <w:b/>
                <w:noProof/>
              </w:rPr>
              <w:t>Создание нового файла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0" w:history="1">
            <w:r w:rsidRPr="00C70F90">
              <w:rPr>
                <w:rStyle w:val="a5"/>
                <w:b/>
                <w:noProof/>
              </w:rPr>
              <w:t>Редактирование файла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1" w:history="1">
            <w:r w:rsidRPr="00C70F90">
              <w:rPr>
                <w:rStyle w:val="a5"/>
                <w:b/>
                <w:noProof/>
              </w:rPr>
              <w:t>Коммит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2" w:history="1">
            <w:r w:rsidRPr="00C70F90">
              <w:rPr>
                <w:rStyle w:val="a5"/>
                <w:b/>
                <w:noProof/>
              </w:rPr>
              <w:t>Создание пул-реквеста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3" w:history="1">
            <w:r w:rsidRPr="00C70F90">
              <w:rPr>
                <w:rStyle w:val="a5"/>
                <w:b/>
                <w:noProof/>
              </w:rPr>
              <w:t>Принятие и отклонение пул-реквеста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4" w:history="1">
            <w:r w:rsidRPr="00C70F90">
              <w:rPr>
                <w:rStyle w:val="a5"/>
                <w:b/>
                <w:noProof/>
              </w:rPr>
              <w:t>Важное замечание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5" w:history="1">
            <w:r w:rsidRPr="00C70F90">
              <w:rPr>
                <w:rStyle w:val="a5"/>
                <w:b/>
                <w:noProof/>
              </w:rPr>
              <w:t>Основные операции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6" w:history="1">
            <w:r w:rsidRPr="00C70F90">
              <w:rPr>
                <w:rStyle w:val="a5"/>
                <w:b/>
                <w:noProof/>
              </w:rPr>
              <w:t>Переменные и вывод результатов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7" w:history="1">
            <w:r w:rsidRPr="00C70F90">
              <w:rPr>
                <w:rStyle w:val="a5"/>
                <w:b/>
                <w:noProof/>
              </w:rPr>
              <w:t>Типы данных и основные операции с ними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8" w:history="1">
            <w:r w:rsidRPr="00C70F90">
              <w:rPr>
                <w:rStyle w:val="a5"/>
                <w:b/>
                <w:noProof/>
              </w:rPr>
              <w:t>Условия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79" w:history="1">
            <w:r w:rsidRPr="00C70F90">
              <w:rPr>
                <w:rStyle w:val="a5"/>
                <w:b/>
                <w:noProof/>
              </w:rPr>
              <w:t>Цикл for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0" w:history="1">
            <w:r w:rsidRPr="00C70F90">
              <w:rPr>
                <w:rStyle w:val="a5"/>
                <w:b/>
                <w:noProof/>
              </w:rPr>
              <w:t>Функции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1" w:history="1">
            <w:r w:rsidRPr="00C70F90">
              <w:rPr>
                <w:rStyle w:val="a5"/>
                <w:noProof/>
                <w:lang w:bidi="hi-IN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2" w:history="1">
            <w:r w:rsidRPr="00C70F90">
              <w:rPr>
                <w:rStyle w:val="a5"/>
                <w:noProof/>
                <w:lang w:bidi="hi-IN"/>
              </w:rPr>
              <w:t>Требования к отчету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393" w:rsidRDefault="0072139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038783" w:history="1">
            <w:r w:rsidRPr="00C70F90">
              <w:rPr>
                <w:rStyle w:val="a5"/>
                <w:noProof/>
                <w:lang w:bidi="hi-IN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51C" w:rsidRDefault="00E2051C">
          <w:r>
            <w:rPr>
              <w:b/>
              <w:bCs/>
            </w:rPr>
            <w:fldChar w:fldCharType="end"/>
          </w:r>
        </w:p>
      </w:sdtContent>
    </w:sdt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1" w:name="_Toc50038762"/>
      <w:r>
        <w:t>Цель работы</w:t>
      </w:r>
      <w:bookmarkEnd w:id="1"/>
    </w:p>
    <w:p w:rsidR="004919F5" w:rsidRPr="00616955" w:rsidRDefault="004919F5" w:rsidP="00616955">
      <w:pPr>
        <w:pStyle w:val="a6"/>
        <w:numPr>
          <w:ilvl w:val="0"/>
          <w:numId w:val="18"/>
        </w:numPr>
        <w:jc w:val="both"/>
      </w:pPr>
      <w:r w:rsidRPr="00616955">
        <w:rPr>
          <w:rFonts w:ascii="Calibri" w:hAnsi="Calibri" w:cs="Calibri"/>
          <w:sz w:val="28"/>
          <w:szCs w:val="28"/>
        </w:rPr>
        <w:t xml:space="preserve">Обучение работе с системой управления версиями </w:t>
      </w:r>
      <w:r w:rsidRPr="00616955">
        <w:rPr>
          <w:rFonts w:ascii="Calibri" w:hAnsi="Calibri" w:cs="Calibri"/>
          <w:sz w:val="28"/>
          <w:szCs w:val="28"/>
          <w:lang w:val="en-US"/>
        </w:rPr>
        <w:t>Git</w:t>
      </w:r>
      <w:r w:rsidRPr="00616955">
        <w:rPr>
          <w:rFonts w:ascii="Calibri" w:hAnsi="Calibri" w:cs="Calibri"/>
          <w:sz w:val="28"/>
          <w:szCs w:val="28"/>
        </w:rPr>
        <w:t xml:space="preserve"> с использованием сервиса </w:t>
      </w:r>
      <w:r w:rsidRPr="00616955">
        <w:rPr>
          <w:rFonts w:ascii="Calibri" w:hAnsi="Calibri" w:cs="Calibri"/>
          <w:sz w:val="28"/>
          <w:szCs w:val="28"/>
          <w:lang w:val="en-US"/>
        </w:rPr>
        <w:t>GitHub</w:t>
      </w:r>
      <w:r w:rsidRPr="00616955">
        <w:rPr>
          <w:rFonts w:ascii="Calibri" w:hAnsi="Calibri" w:cs="Calibri"/>
          <w:sz w:val="28"/>
          <w:szCs w:val="28"/>
        </w:rPr>
        <w:t>.</w:t>
      </w:r>
    </w:p>
    <w:p w:rsidR="00616955" w:rsidRPr="00616955" w:rsidRDefault="00616955" w:rsidP="00616955">
      <w:pPr>
        <w:pStyle w:val="a6"/>
        <w:numPr>
          <w:ilvl w:val="0"/>
          <w:numId w:val="18"/>
        </w:num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языком программирования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61695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с использованием интерактивного инструмента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61695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616955">
        <w:rPr>
          <w:rFonts w:ascii="Calibri" w:hAnsi="Calibri" w:cs="Calibri"/>
          <w:sz w:val="28"/>
          <w:szCs w:val="28"/>
        </w:rPr>
        <w:t>.</w:t>
      </w:r>
    </w:p>
    <w:p w:rsidR="00616955" w:rsidRPr="00616955" w:rsidRDefault="00616955" w:rsidP="00616955">
      <w:pPr>
        <w:pStyle w:val="a6"/>
        <w:numPr>
          <w:ilvl w:val="0"/>
          <w:numId w:val="18"/>
        </w:numPr>
        <w:jc w:val="both"/>
      </w:pPr>
      <w:r>
        <w:rPr>
          <w:rFonts w:ascii="Calibri" w:hAnsi="Calibri" w:cs="Calibri"/>
          <w:sz w:val="28"/>
          <w:szCs w:val="28"/>
        </w:rPr>
        <w:t xml:space="preserve">Обучение работе с сервисом </w:t>
      </w:r>
      <w:r>
        <w:rPr>
          <w:rFonts w:ascii="Calibri" w:hAnsi="Calibri" w:cs="Calibri"/>
          <w:sz w:val="28"/>
          <w:szCs w:val="28"/>
          <w:lang w:val="en-US"/>
        </w:rPr>
        <w:t>Binder</w:t>
      </w:r>
      <w:r w:rsidRPr="00616955"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mybinder</w:t>
      </w:r>
      <w:r w:rsidRPr="00616955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  <w:lang w:val="en-US"/>
        </w:rPr>
        <w:t>org</w:t>
      </w:r>
      <w:r w:rsidRPr="00616955">
        <w:rPr>
          <w:rFonts w:ascii="Calibri" w:hAnsi="Calibri" w:cs="Calibri"/>
          <w:sz w:val="28"/>
          <w:szCs w:val="28"/>
        </w:rPr>
        <w:t>).</w:t>
      </w:r>
    </w:p>
    <w:p w:rsidR="00FC7A34" w:rsidRDefault="00616955" w:rsidP="00616955">
      <w:pPr>
        <w:pStyle w:val="a6"/>
        <w:numPr>
          <w:ilvl w:val="0"/>
          <w:numId w:val="18"/>
        </w:num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Создание и настройка базовых инструментов для использования в последующих практических заданиях.</w:t>
      </w: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" w:name="_Toc50038763"/>
      <w:r>
        <w:lastRenderedPageBreak/>
        <w:t>Задачи работы</w:t>
      </w:r>
      <w:bookmarkEnd w:id="2"/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устройство и базовые команды </w:t>
      </w:r>
      <w:r>
        <w:rPr>
          <w:rFonts w:ascii="Calibri" w:hAnsi="Calibri" w:cs="Calibri"/>
          <w:sz w:val="28"/>
          <w:szCs w:val="28"/>
          <w:lang w:val="en-US"/>
        </w:rPr>
        <w:t>Git</w:t>
      </w:r>
      <w:r>
        <w:rPr>
          <w:rFonts w:ascii="Calibri" w:hAnsi="Calibri" w:cs="Calibri"/>
          <w:sz w:val="28"/>
          <w:szCs w:val="28"/>
        </w:rPr>
        <w:t>.</w:t>
      </w:r>
    </w:p>
    <w:p w:rsidR="004919F5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Научиться создавать новый репозиторий и копировать уже существующий.</w:t>
      </w:r>
    </w:p>
    <w:p w:rsidR="004919F5" w:rsidRPr="009E5DB4" w:rsidRDefault="004919F5" w:rsidP="004919F5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Научиться сохранять изменения в репозитории.</w:t>
      </w:r>
    </w:p>
    <w:p w:rsidR="009E5DB4" w:rsidRDefault="009E5DB4" w:rsidP="009E5DB4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Изучить основные типы данных и операции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9E5DB4" w:rsidRDefault="009E5DB4" w:rsidP="009E5DB4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 xml:space="preserve">Научиться работать с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B3312B" w:rsidRPr="00B3312B" w:rsidRDefault="00B3312B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</w:p>
    <w:p w:rsidR="004919F5" w:rsidRDefault="004919F5" w:rsidP="004919F5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3" w:name="_Toc50038764"/>
      <w:r>
        <w:t>Перечень обеспечивающих средств</w:t>
      </w:r>
      <w:bookmarkEnd w:id="3"/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ПК.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Учебно-методическая литература.</w:t>
      </w:r>
    </w:p>
    <w:p w:rsidR="004919F5" w:rsidRDefault="004919F5" w:rsidP="004919F5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Задания для самостоятельного выполнения.</w:t>
      </w:r>
    </w:p>
    <w:p w:rsidR="00B3312B" w:rsidRDefault="00B3312B" w:rsidP="004919F5">
      <w:pPr>
        <w:pStyle w:val="2"/>
      </w:pPr>
      <w:r>
        <w:br w:type="page"/>
      </w:r>
    </w:p>
    <w:p w:rsidR="004919F5" w:rsidRDefault="004919F5" w:rsidP="004919F5">
      <w:pPr>
        <w:pStyle w:val="2"/>
      </w:pPr>
      <w:bookmarkStart w:id="4" w:name="_Toc50038765"/>
      <w:r>
        <w:lastRenderedPageBreak/>
        <w:t>Общие теоретические сведения</w:t>
      </w:r>
      <w:bookmarkEnd w:id="4"/>
    </w:p>
    <w:p w:rsidR="00745ABF" w:rsidRDefault="00745ABF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i/>
          <w:iCs/>
          <w:color w:val="auto"/>
          <w:sz w:val="28"/>
          <w:szCs w:val="28"/>
        </w:rPr>
      </w:pPr>
      <w:bookmarkStart w:id="5" w:name="_Toc50038766"/>
      <w:r w:rsidRPr="00B3312B">
        <w:rPr>
          <w:rFonts w:asciiTheme="minorHAnsi" w:hAnsiTheme="minorHAnsi"/>
          <w:b/>
          <w:color w:val="auto"/>
          <w:sz w:val="28"/>
          <w:szCs w:val="28"/>
        </w:rPr>
        <w:t>Определения</w:t>
      </w:r>
      <w:bookmarkEnd w:id="5"/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</w:t>
      </w:r>
      <w:r w:rsidRPr="008614CB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современная и самая распространенная система управления версиями.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Основное предназначение систем управления версиями: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Контроль версий проектов, состоящих из файлов и директорий, с возможностью переключения между любыми версиями.</w:t>
      </w:r>
    </w:p>
    <w:p w:rsidR="008614CB" w:rsidRDefault="008614CB" w:rsidP="008614CB">
      <w:pPr>
        <w:widowControl w:val="0"/>
        <w:numPr>
          <w:ilvl w:val="0"/>
          <w:numId w:val="5"/>
        </w:numPr>
        <w:suppressAutoHyphens/>
        <w:spacing w:after="0" w:line="240" w:lineRule="auto"/>
        <w:jc w:val="both"/>
      </w:pPr>
      <w:r>
        <w:rPr>
          <w:rFonts w:ascii="Calibri" w:hAnsi="Calibri" w:cs="Calibri"/>
          <w:sz w:val="28"/>
          <w:szCs w:val="28"/>
        </w:rPr>
        <w:t>Упрощение взаимодействия между участниками в случае совместной разработки.</w:t>
      </w:r>
    </w:p>
    <w:p w:rsidR="00273CE7" w:rsidRDefault="00273CE7" w:rsidP="008614CB">
      <w:pPr>
        <w:jc w:val="both"/>
        <w:rPr>
          <w:rFonts w:ascii="Calibri" w:hAnsi="Calibri" w:cs="Calibri"/>
          <w:i/>
          <w:iCs/>
          <w:sz w:val="28"/>
          <w:szCs w:val="28"/>
        </w:rPr>
      </w:pPr>
    </w:p>
    <w:p w:rsidR="008614CB" w:rsidRDefault="008614CB" w:rsidP="008614CB">
      <w:pPr>
        <w:jc w:val="both"/>
      </w:pPr>
      <w:r>
        <w:rPr>
          <w:rFonts w:ascii="Calibri" w:hAnsi="Calibri" w:cs="Calibri"/>
          <w:i/>
          <w:iCs/>
          <w:sz w:val="28"/>
          <w:szCs w:val="28"/>
        </w:rPr>
        <w:t>Репозиторий</w:t>
      </w:r>
      <w:r>
        <w:rPr>
          <w:rFonts w:ascii="Calibri" w:hAnsi="Calibri" w:cs="Calibri"/>
          <w:sz w:val="28"/>
          <w:szCs w:val="28"/>
        </w:rPr>
        <w:t xml:space="preserve"> – специальным образом подготовленное хранилище файлов.</w:t>
      </w:r>
    </w:p>
    <w:p w:rsidR="008614CB" w:rsidRDefault="008614CB" w:rsidP="008614CB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GitHub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– онлайн-сервис для хранения репозиториев проектов с большим количеством инструментов для выстраивания эффективной совместной разработки.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 – </w:t>
      </w:r>
      <w:r>
        <w:rPr>
          <w:rFonts w:ascii="Calibri" w:hAnsi="Calibri" w:cs="Calibri"/>
          <w:sz w:val="28"/>
          <w:szCs w:val="28"/>
        </w:rPr>
        <w:t>интерпретируемый высокоуровненвый язык программировани</w:t>
      </w:r>
      <w:r w:rsidR="00C5430D">
        <w:rPr>
          <w:rFonts w:ascii="Calibri" w:hAnsi="Calibri" w:cs="Calibri"/>
          <w:sz w:val="28"/>
          <w:szCs w:val="28"/>
        </w:rPr>
        <w:t>я</w:t>
      </w:r>
      <w:r>
        <w:rPr>
          <w:rFonts w:ascii="Calibri" w:hAnsi="Calibri" w:cs="Calibri"/>
          <w:sz w:val="28"/>
          <w:szCs w:val="28"/>
        </w:rPr>
        <w:t xml:space="preserve"> общего назначения. Обладает простым для изучения и использования синтаксисом. Активно развивается, имеется большое количество библиотек для работы с различными предметными областями.</w:t>
      </w:r>
    </w:p>
    <w:p w:rsidR="001175F8" w:rsidRDefault="001175F8" w:rsidP="001175F8">
      <w:pPr>
        <w:jc w:val="both"/>
      </w:pPr>
      <w:r>
        <w:rPr>
          <w:rFonts w:ascii="Calibri" w:hAnsi="Calibri" w:cs="Calibri"/>
          <w:i/>
          <w:iCs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i/>
          <w:iCs/>
          <w:sz w:val="28"/>
          <w:szCs w:val="28"/>
        </w:rPr>
        <w:t xml:space="preserve"> 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–</w:t>
      </w:r>
      <w:r>
        <w:rPr>
          <w:rFonts w:ascii="Calibri" w:hAnsi="Calibri" w:cs="Calibri"/>
          <w:sz w:val="28"/>
          <w:szCs w:val="28"/>
        </w:rPr>
        <w:t xml:space="preserve"> инструмент для итерационного выполнения кода на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1175F8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Запускается в веб-браузере.</w:t>
      </w:r>
    </w:p>
    <w:p w:rsidR="001175F8" w:rsidRDefault="001175F8" w:rsidP="001175F8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  <w:lang w:val="en-US"/>
        </w:rPr>
        <w:t>Binder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(</w:t>
      </w:r>
      <w:hyperlink r:id="rId6" w:history="1">
        <w:r>
          <w:rPr>
            <w:rStyle w:val="a5"/>
            <w:rFonts w:ascii="Calibri" w:hAnsi="Calibri" w:cs="Calibri"/>
            <w:sz w:val="28"/>
            <w:szCs w:val="28"/>
            <w:lang w:val="en-US"/>
          </w:rPr>
          <w:t>mybinder</w:t>
        </w:r>
        <w:r w:rsidRPr="001175F8">
          <w:rPr>
            <w:rStyle w:val="a5"/>
            <w:rFonts w:ascii="Calibri" w:hAnsi="Calibri" w:cs="Calibri"/>
            <w:sz w:val="28"/>
            <w:szCs w:val="28"/>
          </w:rPr>
          <w:t>.</w:t>
        </w:r>
        <w:r>
          <w:rPr>
            <w:rStyle w:val="a5"/>
            <w:rFonts w:ascii="Calibri" w:hAnsi="Calibri" w:cs="Calibri"/>
            <w:sz w:val="28"/>
            <w:szCs w:val="28"/>
            <w:lang w:val="en-US"/>
          </w:rPr>
          <w:t>org</w:t>
        </w:r>
      </w:hyperlink>
      <w:r w:rsidRPr="001175F8">
        <w:rPr>
          <w:rFonts w:ascii="Calibri" w:hAnsi="Calibri" w:cs="Calibri"/>
          <w:sz w:val="28"/>
          <w:szCs w:val="28"/>
        </w:rPr>
        <w:t xml:space="preserve">) – </w:t>
      </w:r>
      <w:r>
        <w:rPr>
          <w:rFonts w:ascii="Calibri" w:hAnsi="Calibri" w:cs="Calibri"/>
          <w:sz w:val="28"/>
          <w:szCs w:val="28"/>
        </w:rPr>
        <w:t xml:space="preserve">интернет-сервис для работы с копиями  </w:t>
      </w:r>
      <w:r>
        <w:rPr>
          <w:rFonts w:ascii="Calibri" w:hAnsi="Calibri" w:cs="Calibri"/>
          <w:sz w:val="28"/>
          <w:szCs w:val="28"/>
          <w:lang w:val="en-US"/>
        </w:rPr>
        <w:t>Jupyter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notebook</w:t>
      </w:r>
      <w:r w:rsidRPr="001175F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режиме онлайн. Использует в качестве источника данных проект </w:t>
      </w:r>
      <w:r>
        <w:rPr>
          <w:rFonts w:ascii="Calibri" w:hAnsi="Calibri" w:cs="Calibri"/>
          <w:sz w:val="28"/>
          <w:szCs w:val="28"/>
          <w:lang w:val="en-US"/>
        </w:rPr>
        <w:t>GitHub</w:t>
      </w:r>
      <w:r w:rsidRPr="00650E7D">
        <w:rPr>
          <w:rFonts w:ascii="Calibri" w:hAnsi="Calibri" w:cs="Calibri"/>
          <w:sz w:val="28"/>
          <w:szCs w:val="28"/>
        </w:rPr>
        <w:t>.</w:t>
      </w:r>
    </w:p>
    <w:p w:rsidR="001175F8" w:rsidRDefault="001175F8" w:rsidP="008614CB">
      <w:pPr>
        <w:jc w:val="both"/>
      </w:pP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6" w:name="_Toc50038767"/>
      <w:r w:rsidRPr="00B3312B">
        <w:rPr>
          <w:rFonts w:asciiTheme="minorHAnsi" w:hAnsiTheme="minorHAnsi"/>
          <w:b/>
          <w:color w:val="auto"/>
          <w:sz w:val="28"/>
          <w:szCs w:val="28"/>
        </w:rPr>
        <w:t>Принцип работы Git</w:t>
      </w:r>
      <w:bookmarkEnd w:id="6"/>
    </w:p>
    <w:p w:rsidR="008614CB" w:rsidRPr="009922B9" w:rsidRDefault="008614CB" w:rsidP="008614CB">
      <w:pPr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139700</wp:posOffset>
                </wp:positionV>
                <wp:extent cx="1833245" cy="243205"/>
                <wp:effectExtent l="6985" t="6985" r="7620" b="6985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4-й коммит</w:t>
                            </w:r>
                            <w:bookmarkStart w:id="7" w:name="_GoBack"/>
                            <w:bookmarkEnd w:id="7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margin-left:204.05pt;margin-top:11pt;width:144.35pt;height:1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4-й коммит</w:t>
                      </w:r>
                      <w:bookmarkStart w:id="8" w:name="_GoBack"/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163830</wp:posOffset>
                </wp:positionV>
                <wp:extent cx="643890" cy="190500"/>
                <wp:effectExtent l="1905" t="2540" r="1905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HEAD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7" o:spid="_x0000_s1027" type="#_x0000_t202" style="position:absolute;margin-left:356.65pt;margin-top:12.9pt;width:50.7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" filled="f" stroked="f" strokecolor="gray">
                <v:stroke joinstyle="round"/>
                <v:textbox inset="0,0,0,0">
                  <w:txbxContent>
                    <w:p w:rsidR="008614CB" w:rsidRDefault="008614CB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HEAD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Pr="009922B9" w:rsidRDefault="008614CB" w:rsidP="008614CB">
      <w:pPr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165735</wp:posOffset>
                </wp:positionV>
                <wp:extent cx="1833245" cy="243205"/>
                <wp:effectExtent l="6985" t="11430" r="7620" b="12065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3-й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6" o:spid="_x0000_s1028" type="#_x0000_t202" style="position:absolute;margin-left:204.05pt;margin-top:13.05pt;width:144.35pt;height: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3-й коммит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864235</wp:posOffset>
                </wp:positionH>
                <wp:positionV relativeFrom="paragraph">
                  <wp:posOffset>156845</wp:posOffset>
                </wp:positionV>
                <wp:extent cx="1179195" cy="525780"/>
                <wp:effectExtent l="13335" t="21590" r="17145" b="24130"/>
                <wp:wrapNone/>
                <wp:docPr id="25" name="Стрелка вправо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195" cy="525780"/>
                        </a:xfrm>
                        <a:prstGeom prst="rightArrow">
                          <a:avLst>
                            <a:gd name="adj1" fmla="val 50000"/>
                            <a:gd name="adj2" fmla="val 56069"/>
                          </a:avLst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 xml:space="preserve"> Рабочая копия</w:t>
                            </w:r>
                          </w:p>
                        </w:txbxContent>
                      </wps:txbx>
                      <wps:bodyPr rot="0" vert="horz" wrap="non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5" o:spid="_x0000_s1029" type="#_x0000_t13" style="position:absolute;margin-left:68.05pt;margin-top:12.35pt;width:92.85pt;height:41.4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 xml:space="preserve"> Рабочая копия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271B3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191770</wp:posOffset>
                </wp:positionV>
                <wp:extent cx="1833245" cy="242570"/>
                <wp:effectExtent l="6985" t="6985" r="7620" b="7620"/>
                <wp:wrapNone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2570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2-й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4" o:spid="_x0000_s1030" type="#_x0000_t202" style="position:absolute;margin-left:204.05pt;margin-top:15.1pt;width:144.35pt;height:1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2-й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8614CB" w:rsidRDefault="008614CB" w:rsidP="008614CB">
      <w:pPr>
        <w:pStyle w:val="a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1270</wp:posOffset>
                </wp:positionV>
                <wp:extent cx="1833245" cy="243205"/>
                <wp:effectExtent l="6985" t="11430" r="7620" b="12065"/>
                <wp:wrapNone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43205"/>
                        </a:xfrm>
                        <a:prstGeom prst="rect">
                          <a:avLst/>
                        </a:prstGeom>
                        <a:solidFill>
                          <a:srgbClr val="CFE7F5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614CB" w:rsidRDefault="008614CB" w:rsidP="008614CB">
                            <w:pPr>
                              <w:jc w:val="center"/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</w:pPr>
                            <w:r>
                              <w:rPr>
                                <w:rFonts w:ascii="Times New Roman" w:eastAsia="SimSun" w:hAnsi="Times New Roman" w:cs="Mangal"/>
                                <w:kern w:val="1"/>
                                <w:sz w:val="24"/>
                                <w:szCs w:val="24"/>
                                <w:lang w:eastAsia="hi-IN" w:bidi="hi-IN"/>
                              </w:rPr>
                              <w:t>1-й коммит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" o:spid="_x0000_s1031" type="#_x0000_t202" style="position:absolute;margin-left:204.05pt;margin-top:.1pt;width:144.35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" fillcolor="#cfe7f5" strokecolor="gray" strokeweight=".26mm">
                <v:stroke joinstyle="round"/>
                <v:textbox inset="0,0,0,0">
                  <w:txbxContent>
                    <w:p w:rsidR="008614CB" w:rsidRDefault="008614CB" w:rsidP="008614CB">
                      <w:pPr>
                        <w:jc w:val="center"/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</w:pPr>
                      <w:r>
                        <w:rPr>
                          <w:rFonts w:ascii="Times New Roman" w:eastAsia="SimSun" w:hAnsi="Times New Roman" w:cs="Mangal"/>
                          <w:kern w:val="1"/>
                          <w:sz w:val="24"/>
                          <w:szCs w:val="24"/>
                          <w:lang w:eastAsia="hi-IN" w:bidi="hi-IN"/>
                        </w:rPr>
                        <w:t>1-й коммит</w:t>
                      </w:r>
                    </w:p>
                  </w:txbxContent>
                </v:textbox>
              </v:shape>
            </w:pict>
          </mc:Fallback>
        </mc:AlternateContent>
      </w:r>
    </w:p>
    <w:p w:rsidR="00745ABF" w:rsidRDefault="00745ABF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9" w:name="_Toc50038768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Создание нового репозитория в GitHub</w:t>
      </w:r>
      <w:bookmarkEnd w:id="9"/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№1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 xml:space="preserve">в левом верхнем углу страницы </w:t>
      </w:r>
      <w:hyperlink r:id="rId7" w:history="1">
        <w:r>
          <w:rPr>
            <w:rStyle w:val="a5"/>
            <w:rFonts w:ascii="Calibri" w:hAnsi="Calibri" w:cs="Calibri"/>
            <w:sz w:val="28"/>
            <w:szCs w:val="28"/>
          </w:rPr>
          <w:t>https://github.com/</w:t>
        </w:r>
      </w:hyperlink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23870"/>
            <wp:effectExtent l="19050" t="19050" r="24130" b="2413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238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428625</wp:posOffset>
                </wp:positionV>
                <wp:extent cx="755650" cy="254000"/>
                <wp:effectExtent l="19050" t="15240" r="6350" b="16510"/>
                <wp:wrapNone/>
                <wp:docPr id="21" name="Стрелка влев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254000"/>
                        </a:xfrm>
                        <a:prstGeom prst="leftArrow">
                          <a:avLst>
                            <a:gd name="adj1" fmla="val 50000"/>
                            <a:gd name="adj2" fmla="val 74375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00EF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1" o:spid="_x0000_s1026" type="#_x0000_t66" style="position:absolute;margin-left:114.25pt;margin-top:33.75pt;width:59.5pt;height:20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Вариант №2 –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правом верхнем углу страницы https://github.com/</w:t>
      </w:r>
      <w:r w:rsidRPr="008614CB">
        <w:rPr>
          <w:rFonts w:ascii="Calibri" w:hAnsi="Calibri" w:cs="Calibri"/>
          <w:i/>
          <w:iCs/>
          <w:sz w:val="28"/>
          <w:szCs w:val="28"/>
        </w:rPr>
        <w:t>&lt;</w:t>
      </w:r>
      <w:r>
        <w:rPr>
          <w:rFonts w:ascii="Calibri" w:hAnsi="Calibri" w:cs="Calibri"/>
          <w:i/>
          <w:iCs/>
          <w:sz w:val="28"/>
          <w:szCs w:val="28"/>
          <w:lang w:val="en-US"/>
        </w:rPr>
        <w:t>username</w:t>
      </w:r>
      <w:r w:rsidRPr="008614CB">
        <w:rPr>
          <w:rFonts w:ascii="Calibri" w:hAnsi="Calibri" w:cs="Calibri"/>
          <w:i/>
          <w:iCs/>
          <w:sz w:val="28"/>
          <w:szCs w:val="28"/>
        </w:rPr>
        <w:t>&gt;</w:t>
      </w:r>
      <w:r>
        <w:rPr>
          <w:rFonts w:ascii="Calibri" w:hAnsi="Calibri" w:cs="Calibri"/>
          <w:sz w:val="28"/>
          <w:szCs w:val="28"/>
        </w:rPr>
        <w:t>?tab=repositories</w:t>
      </w:r>
    </w:p>
    <w:p w:rsidR="008614CB" w:rsidRP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970" cy="1482725"/>
            <wp:effectExtent l="19050" t="19050" r="24130" b="222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482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5655310</wp:posOffset>
                </wp:positionH>
                <wp:positionV relativeFrom="paragraph">
                  <wp:posOffset>561340</wp:posOffset>
                </wp:positionV>
                <wp:extent cx="196850" cy="433705"/>
                <wp:effectExtent l="22860" t="5080" r="18415" b="8890"/>
                <wp:wrapNone/>
                <wp:docPr id="19" name="Стрелка вниз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433705"/>
                        </a:xfrm>
                        <a:prstGeom prst="downArrow">
                          <a:avLst>
                            <a:gd name="adj1" fmla="val 50000"/>
                            <a:gd name="adj2" fmla="val 5508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0948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9" o:spid="_x0000_s1026" type="#_x0000_t67" style="position:absolute;margin-left:445.3pt;margin-top:44.2pt;width:15.5pt;height:34.1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lastRenderedPageBreak/>
        <w:t xml:space="preserve">Вариант №3 – С помощью пункта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repository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выпадающего меню, открывающегося по кнопке «+» в правом верхнем углу на любой из страниц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3058795"/>
            <wp:effectExtent l="19050" t="19050" r="24130" b="273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0587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4302125</wp:posOffset>
                </wp:positionH>
                <wp:positionV relativeFrom="paragraph">
                  <wp:posOffset>274320</wp:posOffset>
                </wp:positionV>
                <wp:extent cx="643890" cy="177165"/>
                <wp:effectExtent l="12700" t="16510" r="19685" b="6350"/>
                <wp:wrapNone/>
                <wp:docPr id="17" name="Стрелка вправо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177165"/>
                        </a:xfrm>
                        <a:prstGeom prst="rightArrow">
                          <a:avLst>
                            <a:gd name="adj1" fmla="val 50000"/>
                            <a:gd name="adj2" fmla="val 9086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4A756" id="Стрелка вправо 17" o:spid="_x0000_s1026" type="#_x0000_t13" style="position:absolute;margin-left:338.75pt;margin-top:21.6pt;width:50.7pt;height:13.9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0" w:name="_Toc50038769"/>
      <w:r w:rsidRPr="00B3312B">
        <w:rPr>
          <w:rFonts w:asciiTheme="minorHAnsi" w:hAnsiTheme="minorHAnsi"/>
          <w:b/>
          <w:color w:val="auto"/>
          <w:sz w:val="28"/>
          <w:szCs w:val="28"/>
        </w:rPr>
        <w:t>Создание нового файла в GitHub</w:t>
      </w:r>
      <w:bookmarkEnd w:id="10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file</w:t>
      </w:r>
      <w:r>
        <w:rPr>
          <w:rFonts w:ascii="Calibri" w:hAnsi="Calibri" w:cs="Calibri"/>
          <w:sz w:val="28"/>
          <w:szCs w:val="28"/>
        </w:rPr>
        <w:t xml:space="preserve">» </w:t>
      </w:r>
      <w:r w:rsidRPr="008614CB">
        <w:rPr>
          <w:rFonts w:ascii="Calibri" w:hAnsi="Calibri" w:cs="Calibri"/>
          <w:sz w:val="28"/>
          <w:szCs w:val="28"/>
        </w:rPr>
        <w:t xml:space="preserve">– </w:t>
      </w:r>
      <w:r>
        <w:rPr>
          <w:rFonts w:ascii="Calibri" w:hAnsi="Calibri" w:cs="Calibri"/>
          <w:sz w:val="28"/>
          <w:szCs w:val="28"/>
        </w:rPr>
        <w:t>первая в правом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350770"/>
            <wp:effectExtent l="19050" t="19050" r="24130" b="1143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350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1060450</wp:posOffset>
                </wp:positionV>
                <wp:extent cx="347980" cy="485775"/>
                <wp:effectExtent l="21590" t="5080" r="20955" b="13970"/>
                <wp:wrapNone/>
                <wp:docPr id="15" name="Стрелка вниз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485775"/>
                        </a:xfrm>
                        <a:prstGeom prst="downArrow">
                          <a:avLst>
                            <a:gd name="adj1" fmla="val 50000"/>
                            <a:gd name="adj2" fmla="val 34900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F2DFE" id="Стрелка вниз 15" o:spid="_x0000_s1026" type="#_x0000_t67" style="position:absolute;margin-left:283.95pt;margin-top:83.5pt;width:27.4pt;height:38.2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745ABF" w:rsidRDefault="00745ABF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r>
        <w:rPr>
          <w:rFonts w:asciiTheme="minorHAnsi" w:hAnsiTheme="minorHAnsi"/>
          <w:b/>
          <w:color w:val="auto"/>
          <w:sz w:val="28"/>
          <w:szCs w:val="28"/>
        </w:rPr>
        <w:br w:type="page"/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1" w:name="_Toc50038770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Редактирование файла в GitHub</w:t>
      </w:r>
      <w:bookmarkEnd w:id="11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Нажать на ссылку с названием файла на странице репозитория, затем нажать кнопку с изображением карандаша в правом верхнем углу над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072005"/>
            <wp:effectExtent l="19050" t="19050" r="24130" b="2349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0720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789940</wp:posOffset>
                </wp:positionV>
                <wp:extent cx="472440" cy="142240"/>
                <wp:effectExtent l="13970" t="15875" r="18415" b="13335"/>
                <wp:wrapNone/>
                <wp:docPr id="13" name="Стрелка вправо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42240"/>
                        </a:xfrm>
                        <a:prstGeom prst="rightArrow">
                          <a:avLst>
                            <a:gd name="adj1" fmla="val 50000"/>
                            <a:gd name="adj2" fmla="val 83036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A7E48" id="Стрелка вправо 13" o:spid="_x0000_s1026" type="#_x0000_t13" style="position:absolute;margin-left:423.6pt;margin-top:62.2pt;width:37.2pt;height:11.2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2" w:name="_Toc50038771"/>
      <w:r w:rsidRPr="00B3312B">
        <w:rPr>
          <w:rFonts w:asciiTheme="minorHAnsi" w:hAnsiTheme="minorHAnsi"/>
          <w:b/>
          <w:color w:val="auto"/>
          <w:sz w:val="28"/>
          <w:szCs w:val="28"/>
        </w:rPr>
        <w:t>Коммит в GitHub</w:t>
      </w:r>
      <w:bookmarkEnd w:id="12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После внесения изменений в структуру репозитория или содержимое файлов коммит делается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Commit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changes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левом нижнем углу под содержимым файла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2287905"/>
            <wp:effectExtent l="19050" t="19050" r="24130" b="171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287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531495</wp:posOffset>
                </wp:positionH>
                <wp:positionV relativeFrom="paragraph">
                  <wp:posOffset>1334770</wp:posOffset>
                </wp:positionV>
                <wp:extent cx="309245" cy="643255"/>
                <wp:effectExtent l="23495" t="7620" r="19685" b="15875"/>
                <wp:wrapNone/>
                <wp:docPr id="11" name="Стрелка вниз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245" cy="643255"/>
                        </a:xfrm>
                        <a:prstGeom prst="downArrow">
                          <a:avLst>
                            <a:gd name="adj1" fmla="val 50000"/>
                            <a:gd name="adj2" fmla="val 520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BBD1D" id="Стрелка вниз 11" o:spid="_x0000_s1026" type="#_x0000_t67" style="position:absolute;margin-left:41.85pt;margin-top:105.1pt;width:24.35pt;height:50.65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Создание форка чужого репозитория в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GitHub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 помощью кнопки «</w:t>
      </w:r>
      <w:r>
        <w:rPr>
          <w:rFonts w:ascii="Calibri" w:hAnsi="Calibri" w:cs="Calibri"/>
          <w:sz w:val="28"/>
          <w:szCs w:val="28"/>
          <w:lang w:val="en-US"/>
        </w:rPr>
        <w:t>Fork</w:t>
      </w:r>
      <w:r>
        <w:rPr>
          <w:rFonts w:ascii="Calibri" w:hAnsi="Calibri" w:cs="Calibri"/>
          <w:sz w:val="28"/>
          <w:szCs w:val="28"/>
        </w:rPr>
        <w:t>» в левом верхнем углу страницы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635000"/>
            <wp:effectExtent l="19050" t="19050" r="24130" b="1270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35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71755</wp:posOffset>
                </wp:positionV>
                <wp:extent cx="210185" cy="302260"/>
                <wp:effectExtent l="23495" t="6985" r="23495" b="14605"/>
                <wp:wrapNone/>
                <wp:docPr id="9" name="Стрелка вниз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185" cy="302260"/>
                        </a:xfrm>
                        <a:prstGeom prst="downArrow">
                          <a:avLst>
                            <a:gd name="adj1" fmla="val 50000"/>
                            <a:gd name="adj2" fmla="val 3595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3B0BA" id="Стрелка вниз 9" o:spid="_x0000_s1026" type="#_x0000_t67" style="position:absolute;margin-left:401.85pt;margin-top:5.65pt;width:16.55pt;height:23.8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Pr="00B3312B" w:rsidRDefault="008614CB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3" w:name="_Toc50038772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Создание пул-реквеста в GitHub</w:t>
      </w:r>
      <w:bookmarkEnd w:id="13"/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>Сначала с помощью кнопки «</w:t>
      </w:r>
      <w:r>
        <w:rPr>
          <w:rFonts w:ascii="Calibri" w:hAnsi="Calibri" w:cs="Calibri"/>
          <w:sz w:val="28"/>
          <w:szCs w:val="28"/>
          <w:lang w:val="en-US"/>
        </w:rPr>
        <w:t>New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открывается страница с данными пул-реквеста – вторая кнопка в левом наборе кнопок над содержимым репозитория на странице репозитория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023620"/>
            <wp:effectExtent l="19050" t="19050" r="24130" b="2413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023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67310</wp:posOffset>
                </wp:positionV>
                <wp:extent cx="505460" cy="194945"/>
                <wp:effectExtent l="12700" t="21590" r="5715" b="12065"/>
                <wp:wrapNone/>
                <wp:docPr id="7" name="Стрелка влево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5460" cy="194945"/>
                        </a:xfrm>
                        <a:prstGeom prst="leftArrow">
                          <a:avLst>
                            <a:gd name="adj1" fmla="val 50000"/>
                            <a:gd name="adj2" fmla="val 6482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A1D2F" id="Стрелка влево 7" o:spid="_x0000_s1026" type="#_x0000_t66" style="position:absolute;margin-left:120.5pt;margin-top:5.3pt;width:39.8pt;height:15.3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Затем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Create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создается пул-реквест</w:t>
      </w:r>
    </w:p>
    <w:p w:rsidR="008614CB" w:rsidRDefault="008614CB" w:rsidP="008614CB">
      <w:pPr>
        <w:pStyle w:val="a0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109970" cy="1595120"/>
            <wp:effectExtent l="19050" t="19050" r="24130" b="2413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595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751840</wp:posOffset>
                </wp:positionV>
                <wp:extent cx="223520" cy="466725"/>
                <wp:effectExtent l="17145" t="11430" r="16510" b="17145"/>
                <wp:wrapNone/>
                <wp:docPr id="5" name="Стрелка вниз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520" cy="466725"/>
                        </a:xfrm>
                        <a:prstGeom prst="downArrow">
                          <a:avLst>
                            <a:gd name="adj1" fmla="val 50000"/>
                            <a:gd name="adj2" fmla="val 5220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6ECC5" id="Стрелка вниз 5" o:spid="_x0000_s1026" type="#_x0000_t67" style="position:absolute;margin-left:11.35pt;margin-top:59.2pt;width:17.6pt;height:36.7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4" w:name="_Toc50038773"/>
      <w:r w:rsidRPr="00B3312B">
        <w:rPr>
          <w:rFonts w:asciiTheme="minorHAnsi" w:hAnsiTheme="minorHAnsi"/>
          <w:b/>
          <w:color w:val="auto"/>
          <w:sz w:val="28"/>
          <w:szCs w:val="28"/>
        </w:rPr>
        <w:t>Принятие и отклонение пул-реквеста в GitHub</w:t>
      </w:r>
      <w:bookmarkEnd w:id="14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Принятие пул-реквеста осуществляется с помощью кнопки «</w:t>
      </w:r>
      <w:r>
        <w:rPr>
          <w:rFonts w:ascii="Calibri" w:hAnsi="Calibri" w:cs="Calibri"/>
          <w:sz w:val="28"/>
          <w:szCs w:val="28"/>
          <w:lang w:val="en-US"/>
        </w:rPr>
        <w:t>Merge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>
        <w:rPr>
          <w:rFonts w:ascii="Calibri" w:hAnsi="Calibri" w:cs="Calibri"/>
          <w:sz w:val="28"/>
          <w:szCs w:val="28"/>
        </w:rPr>
        <w:t>» под описанием пул-реквеста.</w:t>
      </w:r>
    </w:p>
    <w:p w:rsidR="008614CB" w:rsidRDefault="008614CB" w:rsidP="008614CB">
      <w:pPr>
        <w:pStyle w:val="a0"/>
        <w:jc w:val="both"/>
      </w:pPr>
      <w:r>
        <w:rPr>
          <w:rFonts w:ascii="Calibri" w:hAnsi="Calibri" w:cs="Calibri"/>
          <w:sz w:val="28"/>
          <w:szCs w:val="28"/>
        </w:rPr>
        <w:t xml:space="preserve">Отклонение пул-реквеста осуществляется с помощью кнопки </w:t>
      </w:r>
      <w:r w:rsidRPr="008614CB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Close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pull</w:t>
      </w:r>
      <w:r w:rsidRPr="008614C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request</w:t>
      </w:r>
      <w:r w:rsidRPr="008614CB">
        <w:rPr>
          <w:rFonts w:ascii="Calibri" w:hAnsi="Calibri" w:cs="Calibri"/>
          <w:sz w:val="28"/>
          <w:szCs w:val="28"/>
        </w:rPr>
        <w:t xml:space="preserve">» </w:t>
      </w:r>
      <w:r>
        <w:rPr>
          <w:rFonts w:ascii="Calibri" w:hAnsi="Calibri" w:cs="Calibri"/>
          <w:sz w:val="28"/>
          <w:szCs w:val="28"/>
        </w:rPr>
        <w:t>в нижней части страницы с описанием пул-реквеста.</w:t>
      </w:r>
    </w:p>
    <w:p w:rsidR="008614CB" w:rsidRDefault="008614CB" w:rsidP="008614CB">
      <w:pPr>
        <w:pStyle w:val="a0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4423410</wp:posOffset>
                </wp:positionV>
                <wp:extent cx="447040" cy="236220"/>
                <wp:effectExtent l="13335" t="19050" r="15875" b="20955"/>
                <wp:wrapNone/>
                <wp:docPr id="4" name="Стрелка вправо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040" cy="236220"/>
                        </a:xfrm>
                        <a:prstGeom prst="rightArrow">
                          <a:avLst>
                            <a:gd name="adj1" fmla="val 50000"/>
                            <a:gd name="adj2" fmla="val 47312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A1F00" id="Стрелка вправо 4" o:spid="_x0000_s1026" type="#_x0000_t13" style="position:absolute;margin-left:10.3pt;margin-top:348.3pt;width:35.2pt;height:18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19050</wp:posOffset>
            </wp:positionV>
            <wp:extent cx="6109970" cy="6901180"/>
            <wp:effectExtent l="19050" t="19050" r="24130" b="139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6901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4385310</wp:posOffset>
                </wp:positionV>
                <wp:extent cx="506095" cy="233680"/>
                <wp:effectExtent l="11430" t="19050" r="15875" b="23495"/>
                <wp:wrapNone/>
                <wp:docPr id="2" name="Стрелка вправо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095" cy="233680"/>
                        </a:xfrm>
                        <a:prstGeom prst="rightArrow">
                          <a:avLst>
                            <a:gd name="adj1" fmla="val 50000"/>
                            <a:gd name="adj2" fmla="val 54144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A0C9D" id="Стрелка вправо 2" o:spid="_x0000_s1026" type="#_x0000_t13" style="position:absolute;margin-left:5.65pt;margin-top:345.3pt;width:39.85pt;height:18.4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" fillcolor="#f36" strokecolor="gray" strokeweight=".26mm">
                <v:stroke joinstyle="round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3277235</wp:posOffset>
                </wp:positionH>
                <wp:positionV relativeFrom="paragraph">
                  <wp:posOffset>6496050</wp:posOffset>
                </wp:positionV>
                <wp:extent cx="630555" cy="240665"/>
                <wp:effectExtent l="6985" t="15240" r="19685" b="20320"/>
                <wp:wrapNone/>
                <wp:docPr id="1" name="Стрелка вправ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555" cy="240665"/>
                        </a:xfrm>
                        <a:prstGeom prst="rightArrow">
                          <a:avLst>
                            <a:gd name="adj1" fmla="val 50000"/>
                            <a:gd name="adj2" fmla="val 65501"/>
                          </a:avLst>
                        </a:prstGeom>
                        <a:solidFill>
                          <a:srgbClr val="FF3366"/>
                        </a:solidFill>
                        <a:ln w="9360" cap="flat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F5BFC" id="Стрелка вправо 1" o:spid="_x0000_s1026" type="#_x0000_t13" style="position:absolute;margin-left:258.05pt;margin-top:511.5pt;width:49.65pt;height:18.9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" fillcolor="#f36" strokecolor="gray" strokeweight=".26mm">
                <v:stroke joinstyle="round"/>
              </v:shape>
            </w:pict>
          </mc:Fallback>
        </mc:AlternateContent>
      </w:r>
    </w:p>
    <w:p w:rsidR="008614CB" w:rsidRDefault="008614CB" w:rsidP="00B3312B">
      <w:pPr>
        <w:pStyle w:val="3"/>
        <w:rPr>
          <w:rFonts w:ascii="Calibri" w:hAnsi="Calibri" w:cs="Calibri"/>
          <w:sz w:val="28"/>
          <w:szCs w:val="28"/>
        </w:rPr>
      </w:pPr>
      <w:bookmarkStart w:id="15" w:name="_Toc50038774"/>
      <w:r w:rsidRPr="00B3312B">
        <w:rPr>
          <w:rFonts w:asciiTheme="minorHAnsi" w:hAnsiTheme="minorHAnsi"/>
          <w:b/>
          <w:color w:val="auto"/>
          <w:sz w:val="28"/>
          <w:szCs w:val="28"/>
        </w:rPr>
        <w:t>Важное замечание</w:t>
      </w:r>
      <w:bookmarkEnd w:id="15"/>
    </w:p>
    <w:p w:rsidR="008614CB" w:rsidRDefault="008614CB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Все действия, допускающие комментарии, должны быть прокомментированы.</w:t>
      </w:r>
    </w:p>
    <w:p w:rsidR="00745ABF" w:rsidRDefault="00745ABF" w:rsidP="008614CB">
      <w:pPr>
        <w:pStyle w:val="a0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:rsidR="00650E7D" w:rsidRPr="00B3312B" w:rsidRDefault="00650E7D" w:rsidP="00B3312B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6" w:name="_Toc50038775"/>
      <w:r w:rsidRPr="00B3312B">
        <w:rPr>
          <w:rFonts w:asciiTheme="minorHAnsi" w:hAnsiTheme="minorHAnsi"/>
          <w:b/>
          <w:color w:val="auto"/>
          <w:sz w:val="28"/>
          <w:szCs w:val="28"/>
        </w:rPr>
        <w:lastRenderedPageBreak/>
        <w:t>Основные операции Jupyter notebook</w:t>
      </w:r>
      <w:bookmarkEnd w:id="16"/>
    </w:p>
    <w:p w:rsidR="00650E7D" w:rsidRDefault="00650E7D" w:rsidP="00650E7D">
      <w:pPr>
        <w:jc w:val="both"/>
      </w:pPr>
      <w:r>
        <w:rPr>
          <w:rFonts w:ascii="Calibri" w:hAnsi="Calibri" w:cs="Calibri"/>
          <w:sz w:val="28"/>
          <w:szCs w:val="28"/>
        </w:rPr>
        <w:t>Код может быть размешен и выполнен в нескольких ячейках:</w:t>
      </w:r>
    </w:p>
    <w:p w:rsidR="00650E7D" w:rsidRDefault="00650E7D" w:rsidP="00650E7D">
      <w:pPr>
        <w:jc w:val="both"/>
        <w:rPr>
          <w:rFonts w:ascii="Calibri" w:hAnsi="Calibri" w:cs="Calibri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09335" cy="1562100"/>
            <wp:effectExtent l="19050" t="19050" r="24765" b="1905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562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E7D" w:rsidRDefault="00650E7D" w:rsidP="00650E7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Основные горячие клавиши: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2"/>
        <w:gridCol w:w="4819"/>
      </w:tblGrid>
      <w:tr w:rsidR="00650E7D" w:rsidTr="00AA48EF">
        <w:tc>
          <w:tcPr>
            <w:tcW w:w="481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Сочетание клавиш</w:t>
            </w:r>
          </w:p>
        </w:tc>
        <w:tc>
          <w:tcPr>
            <w:tcW w:w="48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Действие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Открыть выделенную ячейку на редактирование (синяя полоска слева становится зеленой).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Esc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Выйти из режима редактирования выделенной ячейки (зеленая полоска слева становится синей).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вверх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сверху.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Курсор вниз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Выделить ячейку снизу.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a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над выделенной.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b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Создать ячейку под выделенной.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Двойное нажатие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d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Удалить выделенную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z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Отменить последнее удаление ячейки.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x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Вырезать выделенную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Скопировать выделенную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v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Вставить вырезанную или скопированную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Shift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 и выделить следующую ячейку.</w:t>
            </w:r>
          </w:p>
        </w:tc>
      </w:tr>
      <w:tr w:rsidR="00650E7D" w:rsidTr="00AA48EF">
        <w:tc>
          <w:tcPr>
            <w:tcW w:w="481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Ctrl + Enter</w:t>
            </w:r>
          </w:p>
        </w:tc>
        <w:tc>
          <w:tcPr>
            <w:tcW w:w="48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50E7D" w:rsidRDefault="00650E7D" w:rsidP="00AA48EF">
            <w:pPr>
              <w:pStyle w:val="a8"/>
              <w:jc w:val="both"/>
            </w:pPr>
            <w:r>
              <w:rPr>
                <w:rFonts w:ascii="Calibri" w:hAnsi="Calibri" w:cs="Calibri"/>
                <w:sz w:val="22"/>
                <w:szCs w:val="22"/>
              </w:rPr>
              <w:t>Выполнить код в выделенной ячейке.</w:t>
            </w:r>
          </w:p>
        </w:tc>
      </w:tr>
    </w:tbl>
    <w:p w:rsidR="00F74A6E" w:rsidRDefault="00F74A6E" w:rsidP="00650E7D">
      <w:pPr>
        <w:pStyle w:val="2"/>
        <w:rPr>
          <w:i w:val="0"/>
        </w:rPr>
      </w:pPr>
      <w:r>
        <w:rPr>
          <w:i w:val="0"/>
        </w:rPr>
        <w:br w:type="page"/>
      </w:r>
    </w:p>
    <w:p w:rsidR="00843CFE" w:rsidRDefault="00843CFE" w:rsidP="00D2429A">
      <w:pPr>
        <w:pStyle w:val="3"/>
        <w:rPr>
          <w:rFonts w:ascii="Calibri" w:hAnsi="Calibri" w:cs="Calibri"/>
          <w:sz w:val="28"/>
          <w:szCs w:val="28"/>
        </w:rPr>
      </w:pPr>
      <w:bookmarkStart w:id="17" w:name="_Toc50038776"/>
      <w:r w:rsidRPr="00D2429A">
        <w:rPr>
          <w:rFonts w:asciiTheme="minorHAnsi" w:hAnsiTheme="minorHAnsi"/>
          <w:b/>
          <w:color w:val="auto"/>
          <w:sz w:val="28"/>
          <w:szCs w:val="28"/>
        </w:rPr>
        <w:lastRenderedPageBreak/>
        <w:t>Переменные и вывод результатов Python</w:t>
      </w:r>
      <w:bookmarkEnd w:id="17"/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Для определения переменной достаточно выполнить код с указанием ее имени, 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my_first_variable</w:t>
            </w: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Значение переменной присваивается с помощью оператора </w:t>
      </w:r>
      <w:r w:rsidRPr="00EB4DFE">
        <w:rPr>
          <w:rFonts w:ascii="Calibri" w:hAnsi="Calibri" w:cs="Calibri"/>
          <w:sz w:val="28"/>
          <w:szCs w:val="28"/>
        </w:rPr>
        <w:t xml:space="preserve">«=», </w:t>
      </w:r>
      <w:r>
        <w:rPr>
          <w:rFonts w:ascii="Calibri" w:hAnsi="Calibri" w:cs="Calibri"/>
          <w:sz w:val="28"/>
          <w:szCs w:val="28"/>
        </w:rPr>
        <w:t>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B4D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0</w:t>
            </w:r>
          </w:p>
          <w:p w:rsidR="00843CFE" w:rsidRPr="00EB4DFE" w:rsidRDefault="00843CFE" w:rsidP="009B579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my_first_variable 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= '</w:t>
            </w:r>
            <w:r>
              <w:rPr>
                <w:rFonts w:ascii="Calibri" w:hAnsi="Calibri" w:cs="Calibri"/>
                <w:sz w:val="28"/>
                <w:szCs w:val="28"/>
              </w:rPr>
              <w:t>Привет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!'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Можно сразу же определить </w:t>
      </w:r>
      <w:r w:rsidR="009C46AD">
        <w:rPr>
          <w:rFonts w:ascii="Calibri" w:hAnsi="Calibri" w:cs="Calibri"/>
          <w:sz w:val="28"/>
          <w:szCs w:val="28"/>
        </w:rPr>
        <w:t>переменную</w:t>
      </w:r>
      <w:r>
        <w:rPr>
          <w:rFonts w:ascii="Calibri" w:hAnsi="Calibri" w:cs="Calibri"/>
          <w:sz w:val="28"/>
          <w:szCs w:val="28"/>
        </w:rPr>
        <w:t xml:space="preserve"> и присвоить ей значение, 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0</w:t>
            </w: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Для вывода значения переменной используется функция </w:t>
      </w:r>
      <w:r w:rsidRPr="00EB4DFE">
        <w:rPr>
          <w:rFonts w:ascii="Calibri" w:hAnsi="Calibri" w:cs="Calibri"/>
          <w:sz w:val="28"/>
          <w:szCs w:val="28"/>
        </w:rPr>
        <w:t>«</w:t>
      </w:r>
      <w:r>
        <w:rPr>
          <w:rFonts w:ascii="Calibri" w:hAnsi="Calibri" w:cs="Calibri"/>
          <w:sz w:val="28"/>
          <w:szCs w:val="28"/>
          <w:lang w:val="en-US"/>
        </w:rPr>
        <w:t>print</w:t>
      </w:r>
      <w:r w:rsidRPr="00EB4DFE">
        <w:rPr>
          <w:rFonts w:ascii="Calibri" w:hAnsi="Calibri" w:cs="Calibri"/>
          <w:sz w:val="28"/>
          <w:szCs w:val="28"/>
        </w:rPr>
        <w:t xml:space="preserve">()», </w:t>
      </w:r>
      <w:r>
        <w:rPr>
          <w:rFonts w:ascii="Calibri" w:hAnsi="Calibri" w:cs="Calibri"/>
          <w:sz w:val="28"/>
          <w:szCs w:val="28"/>
        </w:rPr>
        <w:t>например: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print(x)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D2429A">
      <w:pPr>
        <w:pStyle w:val="3"/>
      </w:pPr>
      <w:bookmarkStart w:id="18" w:name="_Toc50038777"/>
      <w:r w:rsidRPr="00D2429A">
        <w:rPr>
          <w:rFonts w:asciiTheme="minorHAnsi" w:hAnsiTheme="minorHAnsi"/>
          <w:b/>
          <w:color w:val="auto"/>
          <w:sz w:val="28"/>
          <w:szCs w:val="28"/>
        </w:rPr>
        <w:t>Типы данных и основные операции с ними в Python</w:t>
      </w:r>
      <w:bookmarkEnd w:id="18"/>
    </w:p>
    <w:p w:rsidR="00D2429A" w:rsidRDefault="00D2429A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t xml:space="preserve">В </w:t>
      </w:r>
      <w:r>
        <w:rPr>
          <w:rFonts w:ascii="Calibri" w:hAnsi="Calibri" w:cs="Calibri"/>
          <w:sz w:val="28"/>
          <w:szCs w:val="28"/>
          <w:lang w:val="en-US"/>
        </w:rPr>
        <w:t>Python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тип переменной определяется по ее значению. Ниже рассмотрены базовые типы данных.</w:t>
      </w:r>
    </w:p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Целые числа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int</w:t>
      </w:r>
      <w:r w:rsidRPr="00EB4DFE">
        <w:rPr>
          <w:rFonts w:ascii="Calibri" w:hAnsi="Calibri" w:cs="Calibri"/>
          <w:sz w:val="28"/>
          <w:szCs w:val="28"/>
        </w:rPr>
        <w:t xml:space="preserve">) </w:t>
      </w:r>
      <w:r>
        <w:rPr>
          <w:rFonts w:ascii="Calibri" w:hAnsi="Calibri" w:cs="Calibri"/>
          <w:sz w:val="28"/>
          <w:szCs w:val="28"/>
        </w:rPr>
        <w:t>задаются цифрами и, при необходимости, знаком минуса. Примеры целочисленных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5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 = 100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 = -12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lastRenderedPageBreak/>
        <w:t>Дробные числа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float</w:t>
      </w:r>
      <w:r>
        <w:rPr>
          <w:rFonts w:ascii="Calibri" w:hAnsi="Calibri" w:cs="Calibri"/>
          <w:sz w:val="28"/>
          <w:szCs w:val="28"/>
        </w:rPr>
        <w:t>) задаются цифрами, десятичной точкой и, при необходимости, знаком минуса. Примеры дробных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 = </w:t>
            </w:r>
            <w:r>
              <w:rPr>
                <w:rFonts w:ascii="Calibri" w:hAnsi="Calibri" w:cs="Calibri"/>
                <w:sz w:val="28"/>
                <w:szCs w:val="28"/>
              </w:rPr>
              <w:t>1.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5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 = </w:t>
            </w:r>
            <w:r>
              <w:rPr>
                <w:rFonts w:ascii="Calibri" w:hAnsi="Calibri" w:cs="Calibri"/>
                <w:sz w:val="28"/>
                <w:szCs w:val="28"/>
              </w:rPr>
              <w:t>-0.125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 = </w:t>
            </w:r>
            <w:r>
              <w:rPr>
                <w:rFonts w:ascii="Calibri" w:hAnsi="Calibri" w:cs="Calibri"/>
                <w:sz w:val="28"/>
                <w:szCs w:val="28"/>
              </w:rPr>
              <w:t>3.415926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Арифметические операции, т. е. операции с числами, с примерами: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9B579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Пример записи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сложение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+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 + 1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2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вычитание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8 - 0.5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7.5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умножение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 * 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деление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5.5 / 0.5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возведение в степень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 ** 5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32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взятие по модулю (остаток от деления)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%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7 % 3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целочисленное деление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//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 // 3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</w:rPr>
              <w:t>2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Порядок выполнения перечисленных арифметических операций: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Возведение в степень.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Умножение, деление, взятие по модулю и целочисленное деление.</w:t>
      </w:r>
    </w:p>
    <w:p w:rsidR="00843CFE" w:rsidRDefault="00843CFE" w:rsidP="00843CFE">
      <w:pPr>
        <w:widowControl w:val="0"/>
        <w:numPr>
          <w:ilvl w:val="0"/>
          <w:numId w:val="8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Сложение и вычитание.</w:t>
      </w:r>
    </w:p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t xml:space="preserve">Для управления порядком выполнения операции </w:t>
      </w:r>
      <w:r w:rsidR="009C46AD">
        <w:rPr>
          <w:rFonts w:ascii="Calibri" w:hAnsi="Calibri" w:cs="Calibri"/>
          <w:sz w:val="28"/>
          <w:szCs w:val="28"/>
        </w:rPr>
        <w:t>используются круглые</w:t>
      </w:r>
      <w:r>
        <w:rPr>
          <w:rFonts w:ascii="Calibri" w:hAnsi="Calibri" w:cs="Calibri"/>
          <w:sz w:val="28"/>
          <w:szCs w:val="28"/>
        </w:rPr>
        <w:t xml:space="preserve"> скобки.</w:t>
      </w:r>
    </w:p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Строки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str</w:t>
      </w:r>
      <w:r w:rsidRPr="00EB4DFE">
        <w:rPr>
          <w:rFonts w:ascii="Calibri" w:hAnsi="Calibri" w:cs="Calibri"/>
          <w:sz w:val="28"/>
          <w:szCs w:val="28"/>
        </w:rPr>
        <w:t xml:space="preserve">) </w:t>
      </w:r>
      <w:r>
        <w:rPr>
          <w:rFonts w:ascii="Calibri" w:hAnsi="Calibri" w:cs="Calibri"/>
          <w:sz w:val="28"/>
          <w:szCs w:val="28"/>
        </w:rPr>
        <w:t>задаются последовательностью символов заключенных в одинарные или двойные кавычки. Примеры строковых переменных: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Pr="00EB4D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=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"</w:t>
            </w:r>
            <w:r>
              <w:rPr>
                <w:rFonts w:ascii="Calibri" w:hAnsi="Calibri" w:cs="Calibri"/>
                <w:sz w:val="28"/>
                <w:szCs w:val="28"/>
              </w:rPr>
              <w:t>Привет!"</w:t>
            </w:r>
          </w:p>
          <w:p w:rsidR="00843CFE" w:rsidRPr="00EB4D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y </w:t>
            </w:r>
            <w:r w:rsidRPr="00EB4DFE">
              <w:rPr>
                <w:rFonts w:ascii="Calibri" w:hAnsi="Calibri" w:cs="Calibri"/>
                <w:sz w:val="28"/>
                <w:szCs w:val="28"/>
              </w:rPr>
              <w:t>=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 </w:t>
            </w:r>
            <w:r>
              <w:rPr>
                <w:rFonts w:ascii="Calibri" w:hAnsi="Calibri" w:cs="Calibri"/>
                <w:sz w:val="28"/>
                <w:szCs w:val="28"/>
              </w:rPr>
              <w:t>'Кто здесь?'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z = </w:t>
            </w:r>
            <w:r>
              <w:rPr>
                <w:rFonts w:ascii="Calibri" w:hAnsi="Calibri" w:cs="Calibri"/>
                <w:sz w:val="28"/>
                <w:szCs w:val="28"/>
              </w:rPr>
              <w:t>"I like Python."</w:t>
            </w:r>
          </w:p>
        </w:tc>
      </w:tr>
    </w:tbl>
    <w:p w:rsidR="00843CFE" w:rsidRDefault="00843CFE" w:rsidP="00843CFE">
      <w:pPr>
        <w:jc w:val="both"/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lastRenderedPageBreak/>
        <w:t>Операции со строками, с примерами: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9B579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Pr="00EB4D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 w:rsidRPr="00EB4DFE">
              <w:rPr>
                <w:rFonts w:ascii="Calibri" w:hAnsi="Calibri" w:cs="Calibri"/>
                <w:b/>
                <w:bCs/>
              </w:rPr>
              <w:t>"</w:t>
            </w:r>
            <w:r>
              <w:rPr>
                <w:rFonts w:ascii="Calibri" w:hAnsi="Calibri" w:cs="Calibri"/>
                <w:b/>
                <w:bCs/>
              </w:rPr>
              <w:t>Привет!"</w:t>
            </w:r>
          </w:p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y = </w:t>
            </w:r>
            <w:r>
              <w:rPr>
                <w:rFonts w:ascii="Calibri" w:hAnsi="Calibri" w:cs="Calibri"/>
                <w:b/>
                <w:bCs/>
              </w:rPr>
              <w:t>'Кто здесь?'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конкатенация (сложение, слияние)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+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</w:t>
            </w:r>
            <w:r>
              <w:rPr>
                <w:rFonts w:ascii="Calibri" w:hAnsi="Calibri" w:cs="Calibri"/>
              </w:rPr>
              <w:t xml:space="preserve"> + </w:t>
            </w:r>
            <w:r>
              <w:rPr>
                <w:rFonts w:ascii="Calibri" w:hAnsi="Calibri" w:cs="Calibri"/>
                <w:lang w:val="en-US"/>
              </w:rPr>
              <w:t>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Привет</w:t>
            </w:r>
            <w:r>
              <w:rPr>
                <w:rFonts w:ascii="Calibri" w:hAnsi="Calibri" w:cs="Calibri"/>
                <w:lang w:val="en-US"/>
              </w:rPr>
              <w:t>!</w:t>
            </w:r>
            <w:r>
              <w:rPr>
                <w:rFonts w:ascii="Calibri" w:hAnsi="Calibri" w:cs="Calibri"/>
              </w:rPr>
              <w:t>Кто здесь?</w:t>
            </w:r>
            <w:r>
              <w:rPr>
                <w:rFonts w:ascii="Calibri" w:hAnsi="Calibri" w:cs="Calibri"/>
                <w:lang w:val="en-US"/>
              </w:rPr>
              <w:t>"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дублирование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*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* 2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Привет!Привет!"</w:t>
            </w:r>
          </w:p>
        </w:tc>
      </w:tr>
      <w:tr w:rsidR="00843CFE" w:rsidTr="00843CFE"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получение символа по его индексу: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1) если индекс </w:t>
            </w:r>
            <w:r>
              <w:rPr>
                <w:rFonts w:ascii="Calibri" w:eastAsia="Calibri" w:hAnsi="Calibri" w:cs="Calibri"/>
              </w:rPr>
              <w:t>≥ </w:t>
            </w:r>
            <w:r>
              <w:rPr>
                <w:rFonts w:ascii="Calibri" w:hAnsi="Calibri" w:cs="Calibri"/>
              </w:rPr>
              <w:t>0, то отсчёт  идёт с начала строки, начиная с 0;</w:t>
            </w:r>
          </w:p>
          <w:p w:rsidR="00843CFE" w:rsidRPr="00EB4D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2) если индекс </w:t>
            </w:r>
            <w:r w:rsidRPr="00EB4DFE">
              <w:rPr>
                <w:rFonts w:ascii="Calibri" w:hAnsi="Calibri" w:cs="Calibri"/>
              </w:rPr>
              <w:t>&lt;</w:t>
            </w:r>
            <w:r>
              <w:rPr>
                <w:rFonts w:ascii="Calibri" w:hAnsi="Calibri" w:cs="Calibri"/>
                <w:lang w:val="en-US"/>
              </w:rPr>
              <w:t> </w:t>
            </w:r>
            <w:r>
              <w:rPr>
                <w:rFonts w:ascii="Calibri" w:hAnsi="Calibri" w:cs="Calibri"/>
              </w:rPr>
              <w:t>0, то отсчёт идёт с конца строки, начиная с -1.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[]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x[1]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x[</w:t>
            </w:r>
            <w:r>
              <w:rPr>
                <w:rFonts w:ascii="Calibri" w:hAnsi="Calibri" w:cs="Calibri"/>
              </w:rPr>
              <w:t>-3</w:t>
            </w:r>
            <w:r>
              <w:rPr>
                <w:rFonts w:ascii="Calibri" w:hAnsi="Calibri" w:cs="Calibri"/>
                <w:lang w:val="en-US"/>
              </w:rPr>
              <w:t>]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р"</w:t>
            </w:r>
          </w:p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</w:rPr>
              <w:t>е"</w:t>
            </w:r>
          </w:p>
        </w:tc>
      </w:tr>
      <w:tr w:rsidR="00843CFE" w:rsidTr="00843CFE"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определение длины строки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len()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843CFE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len(</w:t>
            </w: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  <w:lang w:val="en-US"/>
              </w:rPr>
              <w:t>Тест</w:t>
            </w:r>
            <w:r>
              <w:rPr>
                <w:rFonts w:ascii="Calibri" w:hAnsi="Calibri" w:cs="Calibri"/>
                <w:lang w:val="en-US"/>
              </w:rPr>
              <w:t>"</w:t>
            </w:r>
            <w:r>
              <w:rPr>
                <w:rFonts w:ascii="Calibri" w:hAnsi="Calibri" w:cs="Calibri"/>
                <w:lang w:val="en-US"/>
              </w:rPr>
              <w:t>)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Pr="00843CFE" w:rsidRDefault="00843CFE" w:rsidP="009B579C">
            <w:pPr>
              <w:pStyle w:val="a8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i/>
          <w:iCs/>
          <w:sz w:val="28"/>
          <w:szCs w:val="28"/>
        </w:rPr>
        <w:t>Списки</w:t>
      </w:r>
      <w:r>
        <w:rPr>
          <w:rFonts w:ascii="Calibri" w:hAnsi="Calibri" w:cs="Calibri"/>
          <w:sz w:val="28"/>
          <w:szCs w:val="28"/>
        </w:rPr>
        <w:t xml:space="preserve"> (</w:t>
      </w:r>
      <w:r>
        <w:rPr>
          <w:rFonts w:ascii="Calibri" w:hAnsi="Calibri" w:cs="Calibri"/>
          <w:sz w:val="28"/>
          <w:szCs w:val="28"/>
          <w:lang w:val="en-US"/>
        </w:rPr>
        <w:t>list</w:t>
      </w:r>
      <w:r>
        <w:rPr>
          <w:rFonts w:ascii="Calibri" w:hAnsi="Calibri" w:cs="Calibri"/>
          <w:sz w:val="28"/>
          <w:szCs w:val="28"/>
        </w:rPr>
        <w:t>) –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заключенная в квадратные скобки последовательность элементов любых типов (в том числе других списков), разделенных запятыми. Примеры списков: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[1, </w:t>
            </w:r>
            <w:r>
              <w:rPr>
                <w:rFonts w:ascii="Calibri" w:hAnsi="Calibri" w:cs="Calibri"/>
                <w:sz w:val="28"/>
                <w:szCs w:val="28"/>
              </w:rPr>
              <w:t>'текст', 2, -0.19]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[[0, 1], 2, </w:t>
            </w:r>
            <w:r>
              <w:rPr>
                <w:rFonts w:ascii="Calibri" w:hAnsi="Calibri" w:cs="Calibri"/>
                <w:sz w:val="28"/>
                <w:szCs w:val="28"/>
              </w:rPr>
              <w:t>'три']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19" w:name="_Toc50038778"/>
      <w:r w:rsidRPr="00D2429A">
        <w:rPr>
          <w:rFonts w:asciiTheme="minorHAnsi" w:hAnsiTheme="minorHAnsi"/>
          <w:b/>
          <w:color w:val="auto"/>
          <w:sz w:val="28"/>
          <w:szCs w:val="28"/>
        </w:rPr>
        <w:t>Условия Python</w:t>
      </w:r>
      <w:bookmarkEnd w:id="19"/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Структура условного оператора (оператора ветвления):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1&gt;</w:t>
            </w:r>
            <w: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9B579C">
            <w:pPr>
              <w:jc w:val="both"/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1&gt;</w:t>
            </w:r>
          </w:p>
          <w:p w:rsidR="00843CFE" w:rsidRDefault="00843CFE" w:rsidP="009B579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2&gt;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:</w:t>
            </w:r>
          </w:p>
          <w:p w:rsidR="00843CFE" w:rsidRDefault="00843CFE" w:rsidP="009B579C">
            <w:pPr>
              <w:jc w:val="both"/>
              <w:rPr>
                <w:b/>
                <w:bCs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2&gt;</w:t>
            </w:r>
          </w:p>
          <w:p w:rsidR="00843CFE" w:rsidRDefault="00843CFE" w:rsidP="009B579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lastRenderedPageBreak/>
              <w:t>elif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&lt;Условие 3&gt;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:</w:t>
            </w:r>
          </w:p>
          <w:p w:rsidR="00843CFE" w:rsidRDefault="00843CFE" w:rsidP="009B579C">
            <w:pPr>
              <w:jc w:val="both"/>
              <w:rPr>
                <w:b/>
                <w:bCs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3&gt;</w:t>
            </w:r>
          </w:p>
          <w:p w:rsidR="00843CFE" w:rsidRDefault="00843CFE" w:rsidP="009B579C">
            <w:pPr>
              <w:jc w:val="both"/>
              <w:rPr>
                <w:b/>
                <w:bCs/>
              </w:rPr>
            </w:pPr>
          </w:p>
          <w:p w:rsidR="00843CFE" w:rsidRPr="00EB4D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else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 4&gt;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</w:tbl>
    <w:p w:rsidR="00843CFE" w:rsidRDefault="00843CFE" w:rsidP="00843CFE">
      <w:pPr>
        <w:jc w:val="both"/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Elif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можно повторять столько раз, сколько требуется, либо не использовать вообще. При этом указывается очередное условие для проверки.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Else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либо употребляется один раз, либо не используется. Инструкции в блоке </w:t>
      </w:r>
      <w:r>
        <w:rPr>
          <w:rFonts w:ascii="Calibri" w:hAnsi="Calibri" w:cs="Calibri"/>
          <w:sz w:val="28"/>
          <w:szCs w:val="28"/>
          <w:lang w:val="en-US"/>
        </w:rPr>
        <w:t>else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выполняются, если ни одно из вышеперечисленных условий не выполнено.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Возможные значения условий: истина — </w:t>
      </w:r>
      <w:r>
        <w:rPr>
          <w:rFonts w:ascii="Calibri" w:hAnsi="Calibri" w:cs="Calibri"/>
          <w:sz w:val="28"/>
          <w:szCs w:val="28"/>
          <w:lang w:val="en-US"/>
        </w:rPr>
        <w:t>true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ложь — </w:t>
      </w:r>
      <w:r>
        <w:rPr>
          <w:rFonts w:ascii="Calibri" w:hAnsi="Calibri" w:cs="Calibri"/>
          <w:sz w:val="28"/>
          <w:szCs w:val="28"/>
          <w:lang w:val="en-US"/>
        </w:rPr>
        <w:t>false</w:t>
      </w:r>
      <w:r w:rsidRPr="00EB4DFE">
        <w:rPr>
          <w:rFonts w:ascii="Calibri" w:hAnsi="Calibri" w:cs="Calibri"/>
          <w:sz w:val="28"/>
          <w:szCs w:val="28"/>
        </w:rPr>
        <w:t>.</w:t>
      </w: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Операции сравнения: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9B579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>
              <w:rPr>
                <w:rFonts w:ascii="Calibri" w:hAnsi="Calibri" w:cs="Calibri"/>
                <w:b/>
                <w:bCs/>
              </w:rPr>
              <w:t xml:space="preserve">1 и </w:t>
            </w:r>
            <w:r>
              <w:rPr>
                <w:rFonts w:ascii="Calibri" w:hAnsi="Calibri" w:cs="Calibri"/>
                <w:b/>
                <w:bCs/>
                <w:lang w:val="en-US"/>
              </w:rPr>
              <w:t>y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</w:t>
            </w:r>
            <w:r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==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==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не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!</w:t>
            </w:r>
            <w:r>
              <w:rPr>
                <w:rFonts w:ascii="Calibri" w:hAnsi="Calibri" w:cs="Calibri"/>
                <w:lang w:val="en-US"/>
              </w:rPr>
              <w:t>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!=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больше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&gt;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&gt;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меньше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&lt;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&lt;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больше или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&gt;=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&gt;=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меньше или равно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&lt;=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&lt;=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Default="00843CFE" w:rsidP="00843CFE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sz w:val="28"/>
          <w:szCs w:val="28"/>
        </w:rPr>
        <w:t>Логические операции: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6"/>
        <w:gridCol w:w="2406"/>
        <w:gridCol w:w="2406"/>
        <w:gridCol w:w="2417"/>
      </w:tblGrid>
      <w:tr w:rsidR="00843CFE" w:rsidTr="009B579C"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Операция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Оператор</w:t>
            </w:r>
          </w:p>
        </w:tc>
        <w:tc>
          <w:tcPr>
            <w:tcW w:w="24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Пример записи для </w:t>
            </w:r>
            <w:r>
              <w:rPr>
                <w:rFonts w:ascii="Calibri" w:hAnsi="Calibri" w:cs="Calibri"/>
                <w:b/>
                <w:bCs/>
                <w:lang w:val="en-US"/>
              </w:rPr>
              <w:t>x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true</w:t>
            </w:r>
            <w:r w:rsidRPr="00EB4DFE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и </w:t>
            </w:r>
            <w:r>
              <w:rPr>
                <w:rFonts w:ascii="Calibri" w:hAnsi="Calibri" w:cs="Calibri"/>
                <w:b/>
                <w:bCs/>
                <w:lang w:val="en-US"/>
              </w:rPr>
              <w:t>y </w:t>
            </w:r>
            <w:r w:rsidRPr="00EB4DFE">
              <w:rPr>
                <w:rFonts w:ascii="Calibri" w:hAnsi="Calibri" w:cs="Calibri"/>
                <w:b/>
                <w:bCs/>
              </w:rPr>
              <w:t>=</w:t>
            </w:r>
            <w:r>
              <w:rPr>
                <w:rFonts w:ascii="Calibri" w:hAnsi="Calibri" w:cs="Calibri"/>
                <w:b/>
                <w:bCs/>
                <w:lang w:val="en-US"/>
              </w:rPr>
              <w:t> false</w:t>
            </w:r>
          </w:p>
        </w:tc>
        <w:tc>
          <w:tcPr>
            <w:tcW w:w="24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b/>
                <w:bCs/>
              </w:rPr>
              <w:t>Результат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и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and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and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или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or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x or y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true</w:t>
            </w:r>
          </w:p>
        </w:tc>
      </w:tr>
      <w:tr w:rsidR="00843CFE" w:rsidTr="009B579C"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</w:rPr>
              <w:t>отрицание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not</w:t>
            </w:r>
          </w:p>
        </w:tc>
        <w:tc>
          <w:tcPr>
            <w:tcW w:w="240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not x</w:t>
            </w:r>
          </w:p>
        </w:tc>
        <w:tc>
          <w:tcPr>
            <w:tcW w:w="24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pStyle w:val="a8"/>
              <w:jc w:val="both"/>
            </w:pPr>
            <w:r>
              <w:rPr>
                <w:rFonts w:ascii="Calibri" w:hAnsi="Calibri" w:cs="Calibri"/>
                <w:lang w:val="en-US"/>
              </w:rPr>
              <w:t>false</w:t>
            </w:r>
          </w:p>
        </w:tc>
      </w:tr>
    </w:tbl>
    <w:p w:rsidR="00843CFE" w:rsidRDefault="00843CFE" w:rsidP="00843CFE">
      <w:pPr>
        <w:jc w:val="both"/>
      </w:pPr>
      <w:r>
        <w:rPr>
          <w:rFonts w:ascii="Calibri" w:hAnsi="Calibri" w:cs="Calibri"/>
          <w:sz w:val="28"/>
          <w:szCs w:val="28"/>
        </w:rPr>
        <w:lastRenderedPageBreak/>
        <w:t>Пример:</w:t>
      </w:r>
    </w:p>
    <w:tbl>
      <w:tblPr>
        <w:tblW w:w="9631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06374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5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&lt; 5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print('</w:t>
            </w:r>
            <w:r>
              <w:rPr>
                <w:rFonts w:ascii="Calibri" w:hAnsi="Calibri" w:cs="Calibri"/>
                <w:sz w:val="28"/>
                <w:szCs w:val="28"/>
              </w:rPr>
              <w:t>Меньше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8"/>
                <w:szCs w:val="28"/>
              </w:rPr>
              <w:t>пяти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'</w:t>
            </w:r>
            <w:r w:rsidRPr="00EB4DFE">
              <w:rPr>
                <w:rFonts w:ascii="Calibri" w:hAnsi="Calibri" w:cs="Calibri"/>
                <w:sz w:val="28"/>
                <w:szCs w:val="28"/>
                <w:lang w:val="en-US"/>
              </w:rPr>
              <w:t>)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elif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&gt; 5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</w:t>
            </w:r>
            <w:r>
              <w:rPr>
                <w:rFonts w:ascii="Calibri" w:hAnsi="Calibri" w:cs="Calibri"/>
                <w:sz w:val="28"/>
                <w:szCs w:val="28"/>
              </w:rPr>
              <w:t>('Больше пяти')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else :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print('</w:t>
            </w:r>
            <w:r>
              <w:rPr>
                <w:rFonts w:ascii="Calibri" w:hAnsi="Calibri" w:cs="Calibri"/>
                <w:sz w:val="28"/>
                <w:szCs w:val="28"/>
              </w:rPr>
              <w:t>Равно пяти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')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20" w:name="_Toc50038779"/>
      <w:r w:rsidRPr="00D2429A">
        <w:rPr>
          <w:rFonts w:asciiTheme="minorHAnsi" w:hAnsiTheme="minorHAnsi"/>
          <w:b/>
          <w:color w:val="auto"/>
          <w:sz w:val="28"/>
          <w:szCs w:val="28"/>
        </w:rPr>
        <w:t>Цикл for в Python</w:t>
      </w:r>
      <w:bookmarkEnd w:id="20"/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Цикл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может выполняться по списку или по диапазону чисел.</w:t>
      </w: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Структура цикла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списку: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&lt;Элемент&gt;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Список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: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&lt;Инструкция&gt;</w:t>
            </w:r>
          </w:p>
        </w:tc>
      </w:tr>
    </w:tbl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Пример цикла </w:t>
      </w:r>
      <w:r>
        <w:rPr>
          <w:rFonts w:ascii="Calibri" w:hAnsi="Calibri" w:cs="Calibri"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списку: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B4D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[1, 2, 3, 4]</w:t>
            </w:r>
          </w:p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e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Pr="00EB4DFE" w:rsidRDefault="00843CFE" w:rsidP="009B579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print(e)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Структура цикла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for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диапазону чисел: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Индекс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range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(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Начало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,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Остановка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, 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Шаг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>) :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b/>
                <w:bCs/>
                <w:color w:val="00AE00"/>
                <w:sz w:val="28"/>
                <w:szCs w:val="28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&lt;Инструкция&gt;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 этом функция </w:t>
      </w: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), </w:t>
      </w:r>
      <w:r>
        <w:rPr>
          <w:rFonts w:ascii="Calibri" w:hAnsi="Calibri" w:cs="Calibri"/>
          <w:sz w:val="28"/>
          <w:szCs w:val="28"/>
        </w:rPr>
        <w:t xml:space="preserve">где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и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 —</w:t>
      </w:r>
      <w:r>
        <w:rPr>
          <w:rFonts w:ascii="Calibri" w:hAnsi="Calibri" w:cs="Calibri"/>
          <w:sz w:val="28"/>
          <w:szCs w:val="28"/>
        </w:rPr>
        <w:t xml:space="preserve"> целые числа, создает диапазон целых чисел, такой что: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первое число в диапазоне равно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>,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разность между последовательными числами равна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>,</w:t>
      </w:r>
    </w:p>
    <w:p w:rsidR="00843CFE" w:rsidRDefault="00843CFE" w:rsidP="00843C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последнее число</w:t>
      </w:r>
    </w:p>
    <w:p w:rsidR="00843CFE" w:rsidRDefault="00843CFE" w:rsidP="00843CFE">
      <w:pPr>
        <w:widowControl w:val="0"/>
        <w:numPr>
          <w:ilvl w:val="1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меньше </w:t>
      </w:r>
      <w:r>
        <w:rPr>
          <w:rFonts w:ascii="Calibri" w:hAnsi="Calibri" w:cs="Calibri"/>
          <w:sz w:val="28"/>
          <w:szCs w:val="28"/>
          <w:lang w:val="en-US"/>
        </w:rPr>
        <w:t xml:space="preserve">y, </w:t>
      </w:r>
      <w:r>
        <w:rPr>
          <w:rFonts w:ascii="Calibri" w:hAnsi="Calibri" w:cs="Calibri"/>
          <w:sz w:val="28"/>
          <w:szCs w:val="28"/>
        </w:rPr>
        <w:t xml:space="preserve">если </w:t>
      </w:r>
      <w:r>
        <w:rPr>
          <w:rFonts w:ascii="Calibri" w:hAnsi="Calibri" w:cs="Calibri"/>
          <w:sz w:val="28"/>
          <w:szCs w:val="28"/>
          <w:lang w:val="en-US"/>
        </w:rPr>
        <w:t>z &gt; 0,</w:t>
      </w:r>
    </w:p>
    <w:p w:rsidR="00843CFE" w:rsidRDefault="00843CFE" w:rsidP="00843CFE">
      <w:pPr>
        <w:widowControl w:val="0"/>
        <w:numPr>
          <w:ilvl w:val="1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 xml:space="preserve">больше </w:t>
      </w:r>
      <w:r>
        <w:rPr>
          <w:rFonts w:ascii="Calibri" w:hAnsi="Calibri" w:cs="Calibri"/>
          <w:sz w:val="28"/>
          <w:szCs w:val="28"/>
          <w:lang w:val="en-US"/>
        </w:rPr>
        <w:t xml:space="preserve">y, </w:t>
      </w:r>
      <w:r>
        <w:rPr>
          <w:rFonts w:ascii="Calibri" w:hAnsi="Calibri" w:cs="Calibri"/>
          <w:sz w:val="28"/>
          <w:szCs w:val="28"/>
        </w:rPr>
        <w:t xml:space="preserve">если </w:t>
      </w:r>
      <w:r>
        <w:rPr>
          <w:rFonts w:ascii="Calibri" w:hAnsi="Calibri" w:cs="Calibri"/>
          <w:sz w:val="28"/>
          <w:szCs w:val="28"/>
          <w:lang w:val="en-US"/>
        </w:rPr>
        <w:t>z &lt; 0</w:t>
      </w:r>
      <w:r>
        <w:rPr>
          <w:rFonts w:ascii="Calibri" w:hAnsi="Calibri" w:cs="Calibri"/>
          <w:sz w:val="28"/>
          <w:szCs w:val="28"/>
        </w:rPr>
        <w:t>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 этом, если не указано значение </w:t>
      </w:r>
      <w:r>
        <w:rPr>
          <w:rFonts w:ascii="Calibri" w:hAnsi="Calibri" w:cs="Calibri"/>
          <w:sz w:val="28"/>
          <w:szCs w:val="28"/>
          <w:lang w:val="en-US"/>
        </w:rPr>
        <w:t>z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то оно считается равным 1; если не указано значение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EB4DFE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то оно </w:t>
      </w:r>
      <w:r w:rsidR="009C46AD">
        <w:rPr>
          <w:rFonts w:ascii="Calibri" w:hAnsi="Calibri" w:cs="Calibri"/>
          <w:sz w:val="28"/>
          <w:szCs w:val="28"/>
        </w:rPr>
        <w:t>считается</w:t>
      </w:r>
      <w:r>
        <w:rPr>
          <w:rFonts w:ascii="Calibri" w:hAnsi="Calibri" w:cs="Calibri"/>
          <w:sz w:val="28"/>
          <w:szCs w:val="28"/>
        </w:rPr>
        <w:t xml:space="preserve"> равным </w:t>
      </w:r>
      <w:r w:rsidRPr="00EB4DFE">
        <w:rPr>
          <w:rFonts w:ascii="Calibri" w:hAnsi="Calibri" w:cs="Calibri"/>
          <w:sz w:val="28"/>
          <w:szCs w:val="28"/>
        </w:rPr>
        <w:t>0.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Например, </w:t>
      </w: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(0, 5, 1) сформирует диапазон 0, 1, 2, 3, 4.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(2, 10, 2) — 2, 4, 6, 8.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>
        <w:rPr>
          <w:rFonts w:ascii="Calibri" w:hAnsi="Calibri" w:cs="Calibri"/>
          <w:sz w:val="28"/>
          <w:szCs w:val="28"/>
        </w:rPr>
        <w:t>(5, 0, -1) — 5, 4, 3, 2, 1.</w:t>
      </w:r>
    </w:p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(2, 6) – 2, 3, 4, 5.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range</w:t>
      </w:r>
      <w:r w:rsidRPr="00EB4DFE">
        <w:rPr>
          <w:rFonts w:ascii="Calibri" w:hAnsi="Calibri" w:cs="Calibri"/>
          <w:sz w:val="28"/>
          <w:szCs w:val="28"/>
        </w:rPr>
        <w:t>(4) – 0, 1, 2, 3.</w:t>
      </w: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Пример цикла </w:t>
      </w:r>
      <w:r>
        <w:rPr>
          <w:rFonts w:ascii="Calibri" w:hAnsi="Calibri" w:cs="Calibri"/>
          <w:sz w:val="28"/>
          <w:szCs w:val="28"/>
          <w:lang w:val="en-US"/>
        </w:rPr>
        <w:t>for</w:t>
      </w:r>
      <w:r w:rsidRPr="00EB4DF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по диапазону чисел: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B4D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for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i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in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range(4)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:</w:t>
            </w:r>
          </w:p>
          <w:p w:rsidR="00843CFE" w:rsidRPr="00EB4DFE" w:rsidRDefault="00843CFE" w:rsidP="009B579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 print(i)</w:t>
            </w:r>
          </w:p>
        </w:tc>
      </w:tr>
    </w:tbl>
    <w:p w:rsidR="00843CFE" w:rsidRPr="00EB4D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Pr="00D2429A" w:rsidRDefault="00843CFE" w:rsidP="00D2429A">
      <w:pPr>
        <w:pStyle w:val="3"/>
        <w:rPr>
          <w:rFonts w:asciiTheme="minorHAnsi" w:hAnsiTheme="minorHAnsi"/>
          <w:b/>
          <w:color w:val="auto"/>
          <w:sz w:val="28"/>
          <w:szCs w:val="28"/>
        </w:rPr>
      </w:pPr>
      <w:bookmarkStart w:id="21" w:name="_Toc50038780"/>
      <w:r w:rsidRPr="00D2429A">
        <w:rPr>
          <w:rFonts w:asciiTheme="minorHAnsi" w:hAnsiTheme="minorHAnsi"/>
          <w:b/>
          <w:color w:val="auto"/>
          <w:sz w:val="28"/>
          <w:szCs w:val="28"/>
        </w:rPr>
        <w:t>Функции Python</w:t>
      </w:r>
      <w:bookmarkEnd w:id="21"/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Структура задания функции: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def</w:t>
            </w:r>
            <w:r w:rsidRPr="00EB4DFE">
              <w:rPr>
                <w:rFonts w:ascii="Calibri" w:hAnsi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&lt;Имя функции&gt;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(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Список параметров</w:t>
            </w:r>
            <w:r w:rsidRPr="00EB4DFE"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&gt;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>) :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b/>
                <w:bCs/>
                <w:sz w:val="28"/>
                <w:szCs w:val="28"/>
              </w:rPr>
              <w:tab/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Инструкции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Если функция должна возвращать какое-либо значение, используется выражение: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 xml:space="preserve">return 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&lt;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</w:rPr>
              <w:t>Возвращаемое значение</w:t>
            </w:r>
            <w:r>
              <w:rPr>
                <w:rFonts w:ascii="Calibri" w:hAnsi="Calibri" w:cs="Calibri"/>
                <w:b/>
                <w:bCs/>
                <w:i/>
                <w:iCs/>
                <w:color w:val="00AE00"/>
                <w:sz w:val="28"/>
                <w:szCs w:val="28"/>
                <w:lang w:val="en-US"/>
              </w:rPr>
              <w:t>&gt;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</w:rPr>
      </w:pPr>
    </w:p>
    <w:p w:rsidR="00843CFE" w:rsidRPr="00EB4DFE" w:rsidRDefault="00843CFE" w:rsidP="00843CF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Например, задание функции, вычисляющей квадрат числа: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RPr="00EB4D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lastRenderedPageBreak/>
              <w:t>def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squared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>x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) :</w:t>
            </w:r>
          </w:p>
          <w:p w:rsidR="00843CFE" w:rsidRPr="00EB4DFE" w:rsidRDefault="00843CFE" w:rsidP="009B579C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val="en-US"/>
              </w:rPr>
              <w:t>return</w:t>
            </w:r>
            <w:r>
              <w:rPr>
                <w:rFonts w:ascii="Calibri" w:hAnsi="Calibri" w:cs="Calibri"/>
                <w:sz w:val="28"/>
                <w:szCs w:val="28"/>
                <w:lang w:val="en-US"/>
              </w:rPr>
              <w:t xml:space="preserve"> x ** 2</w:t>
            </w:r>
          </w:p>
        </w:tc>
      </w:tr>
    </w:tbl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</w:p>
    <w:p w:rsidR="00843CFE" w:rsidRDefault="00843CFE" w:rsidP="00843CFE">
      <w:pPr>
        <w:jc w:val="both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И вызов этой функции: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1"/>
      </w:tblGrid>
      <w:tr w:rsidR="00843CFE" w:rsidTr="009B579C">
        <w:tc>
          <w:tcPr>
            <w:tcW w:w="963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43CFE" w:rsidRDefault="00843CFE" w:rsidP="009B579C">
            <w:pPr>
              <w:jc w:val="both"/>
              <w:rPr>
                <w:rFonts w:ascii="Calibri" w:hAnsi="Calibri" w:cs="Calibri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x = 2</w:t>
            </w:r>
          </w:p>
          <w:p w:rsidR="00843CFE" w:rsidRDefault="00843CFE" w:rsidP="009B579C">
            <w:pPr>
              <w:jc w:val="both"/>
            </w:pPr>
            <w:r>
              <w:rPr>
                <w:rFonts w:ascii="Calibri" w:hAnsi="Calibri" w:cs="Calibri"/>
                <w:sz w:val="28"/>
                <w:szCs w:val="28"/>
                <w:lang w:val="en-US"/>
              </w:rPr>
              <w:t>print(squared(x))</w:t>
            </w:r>
          </w:p>
        </w:tc>
      </w:tr>
    </w:tbl>
    <w:p w:rsidR="00843CFE" w:rsidRPr="00843CFE" w:rsidRDefault="00843CFE" w:rsidP="00843CFE">
      <w:pPr>
        <w:pStyle w:val="a0"/>
        <w:rPr>
          <w:lang w:eastAsia="hi-IN" w:bidi="hi-IN"/>
        </w:rPr>
      </w:pPr>
    </w:p>
    <w:p w:rsidR="00CC3C83" w:rsidRDefault="00CC3C83" w:rsidP="00CC3C83">
      <w:pPr>
        <w:pStyle w:val="2"/>
        <w:pageBreakBefore/>
        <w:numPr>
          <w:ilvl w:val="1"/>
          <w:numId w:val="1"/>
        </w:numPr>
        <w:rPr>
          <w:rFonts w:ascii="Calibri" w:hAnsi="Calibri" w:cs="Calibri"/>
        </w:rPr>
      </w:pPr>
      <w:bookmarkStart w:id="22" w:name="_Toc50038781"/>
      <w:r>
        <w:lastRenderedPageBreak/>
        <w:t>Задание</w:t>
      </w:r>
      <w:bookmarkEnd w:id="22"/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1</w:t>
      </w:r>
    </w:p>
    <w:p w:rsidR="0077346F" w:rsidRPr="00C83EB8" w:rsidRDefault="00AC2E3A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3D7821">
        <w:rPr>
          <w:rFonts w:ascii="Calibri" w:hAnsi="Calibri" w:cs="Calibri"/>
          <w:sz w:val="28"/>
          <w:szCs w:val="28"/>
        </w:rPr>
        <w:t xml:space="preserve">Если вы не зарегистрированы на </w:t>
      </w:r>
      <w:r w:rsidRPr="003D7821">
        <w:rPr>
          <w:rFonts w:ascii="Calibri" w:hAnsi="Calibri" w:cs="Calibri"/>
          <w:sz w:val="28"/>
          <w:szCs w:val="28"/>
          <w:lang w:val="en-US"/>
        </w:rPr>
        <w:t>GitHub</w:t>
      </w:r>
      <w:r w:rsidR="003D7821" w:rsidRPr="003D7821">
        <w:rPr>
          <w:rFonts w:ascii="Calibri" w:hAnsi="Calibri" w:cs="Calibri"/>
          <w:sz w:val="28"/>
          <w:szCs w:val="28"/>
        </w:rPr>
        <w:t xml:space="preserve"> (</w:t>
      </w:r>
      <w:hyperlink r:id="rId19" w:history="1">
        <w:r w:rsidR="003D7821" w:rsidRPr="003D7821">
          <w:rPr>
            <w:rStyle w:val="a5"/>
            <w:rFonts w:ascii="Calibri" w:hAnsi="Calibri" w:cs="Calibri"/>
            <w:sz w:val="28"/>
            <w:szCs w:val="28"/>
          </w:rPr>
          <w:t>https://github.com</w:t>
        </w:r>
      </w:hyperlink>
      <w:r w:rsidR="003D7821" w:rsidRPr="003D7821">
        <w:rPr>
          <w:rFonts w:ascii="Calibri" w:hAnsi="Calibri" w:cs="Calibri"/>
          <w:sz w:val="28"/>
          <w:szCs w:val="28"/>
        </w:rPr>
        <w:t>)</w:t>
      </w:r>
      <w:r w:rsidRPr="003D7821">
        <w:rPr>
          <w:rFonts w:ascii="Calibri" w:hAnsi="Calibri" w:cs="Calibri"/>
          <w:sz w:val="28"/>
          <w:szCs w:val="28"/>
        </w:rPr>
        <w:t xml:space="preserve"> – з</w:t>
      </w:r>
      <w:r w:rsidR="00CC3C83" w:rsidRPr="003D7821">
        <w:rPr>
          <w:rFonts w:ascii="Calibri" w:hAnsi="Calibri" w:cs="Calibri"/>
          <w:sz w:val="28"/>
          <w:szCs w:val="28"/>
        </w:rPr>
        <w:t>арегистрируйтесь</w:t>
      </w:r>
      <w:r w:rsidRPr="003D7821">
        <w:rPr>
          <w:rFonts w:ascii="Calibri" w:hAnsi="Calibri" w:cs="Calibri"/>
          <w:sz w:val="28"/>
          <w:szCs w:val="28"/>
        </w:rPr>
        <w:t xml:space="preserve"> </w:t>
      </w:r>
      <w:r w:rsidR="00C83EB8">
        <w:rPr>
          <w:rFonts w:ascii="Calibri" w:hAnsi="Calibri" w:cs="Calibri"/>
          <w:sz w:val="28"/>
          <w:szCs w:val="28"/>
        </w:rPr>
        <w:t xml:space="preserve">и активируйте учётную запись </w:t>
      </w:r>
      <w:r w:rsidRPr="003D7821">
        <w:rPr>
          <w:rFonts w:ascii="Calibri" w:hAnsi="Calibri" w:cs="Calibri"/>
          <w:sz w:val="28"/>
          <w:szCs w:val="28"/>
        </w:rPr>
        <w:t xml:space="preserve">(вам понадобится работающий </w:t>
      </w:r>
      <w:r w:rsidRPr="003D7821">
        <w:rPr>
          <w:rFonts w:ascii="Calibri" w:hAnsi="Calibri" w:cs="Calibri"/>
          <w:sz w:val="28"/>
          <w:szCs w:val="28"/>
          <w:lang w:val="en-US"/>
        </w:rPr>
        <w:t>e</w:t>
      </w:r>
      <w:r w:rsidRPr="003D7821">
        <w:rPr>
          <w:rFonts w:ascii="Calibri" w:hAnsi="Calibri" w:cs="Calibri"/>
          <w:sz w:val="28"/>
          <w:szCs w:val="28"/>
        </w:rPr>
        <w:noBreakHyphen/>
      </w:r>
      <w:r w:rsidRPr="003D7821">
        <w:rPr>
          <w:rFonts w:ascii="Calibri" w:hAnsi="Calibri" w:cs="Calibri"/>
          <w:sz w:val="28"/>
          <w:szCs w:val="28"/>
          <w:lang w:val="en-US"/>
        </w:rPr>
        <w:t>mail</w:t>
      </w:r>
      <w:r w:rsidRPr="003D7821">
        <w:rPr>
          <w:rFonts w:ascii="Calibri" w:hAnsi="Calibri" w:cs="Calibri"/>
          <w:sz w:val="28"/>
          <w:szCs w:val="28"/>
        </w:rPr>
        <w:t>)</w:t>
      </w:r>
      <w:r w:rsidR="00CC3C83" w:rsidRPr="003D7821">
        <w:rPr>
          <w:rFonts w:ascii="Calibri" w:hAnsi="Calibri" w:cs="Calibri"/>
          <w:sz w:val="28"/>
          <w:szCs w:val="28"/>
        </w:rPr>
        <w:t>.</w:t>
      </w:r>
    </w:p>
    <w:p w:rsidR="00C83EB8" w:rsidRPr="003D7821" w:rsidRDefault="00C83EB8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Зайдите в свою учётную запись.</w:t>
      </w:r>
    </w:p>
    <w:p w:rsidR="0077346F" w:rsidRPr="0077346F" w:rsidRDefault="0077346F" w:rsidP="00E23D17">
      <w:pPr>
        <w:pStyle w:val="a6"/>
        <w:widowControl w:val="0"/>
        <w:numPr>
          <w:ilvl w:val="0"/>
          <w:numId w:val="16"/>
        </w:numPr>
        <w:suppressAutoHyphens/>
        <w:spacing w:after="0" w:line="240" w:lineRule="auto"/>
        <w:jc w:val="both"/>
        <w:rPr>
          <w:sz w:val="28"/>
          <w:szCs w:val="28"/>
        </w:rPr>
      </w:pPr>
      <w:r w:rsidRPr="0077346F">
        <w:rPr>
          <w:rFonts w:ascii="Calibri" w:hAnsi="Calibri" w:cs="Calibri"/>
          <w:sz w:val="28"/>
          <w:szCs w:val="28"/>
        </w:rPr>
        <w:t>Сделайте форк репозитория</w:t>
      </w:r>
      <w:r w:rsidRPr="0077346F"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77346F" w:rsidRDefault="009C46AD" w:rsidP="00E23D17">
      <w:pPr>
        <w:pStyle w:val="a6"/>
        <w:jc w:val="both"/>
        <w:rPr>
          <w:sz w:val="28"/>
          <w:szCs w:val="28"/>
        </w:rPr>
      </w:pPr>
      <w:hyperlink r:id="rId20" w:history="1">
        <w:r w:rsidR="00E20B95" w:rsidRPr="00A1128F">
          <w:rPr>
            <w:rStyle w:val="a5"/>
            <w:sz w:val="28"/>
            <w:szCs w:val="28"/>
          </w:rPr>
          <w:t>https://github.com/mosalov/Notebook_For_AI_Main</w:t>
        </w:r>
      </w:hyperlink>
      <w:r w:rsidR="00DF4736">
        <w:rPr>
          <w:sz w:val="28"/>
          <w:szCs w:val="28"/>
        </w:rPr>
        <w:t>. Далее в задании работаем с этим репозиторием.</w:t>
      </w:r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2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Зайдите на сайт </w:t>
      </w:r>
      <w:hyperlink r:id="rId21" w:history="1">
        <w:r w:rsidRPr="00A1128F">
          <w:rPr>
            <w:rStyle w:val="a5"/>
            <w:rFonts w:ascii="Calibri" w:hAnsi="Calibri" w:cs="Calibri"/>
            <w:sz w:val="28"/>
            <w:szCs w:val="28"/>
          </w:rPr>
          <w:t>https://mybinder.org/</w:t>
        </w:r>
      </w:hyperlink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Введите ссылку на свой репозиторий в поле «</w:t>
      </w:r>
      <w:r w:rsidRPr="003F2DDB">
        <w:rPr>
          <w:rFonts w:ascii="Calibri" w:hAnsi="Calibri" w:cs="Calibri"/>
          <w:sz w:val="28"/>
          <w:szCs w:val="28"/>
        </w:rPr>
        <w:t>GitHub repository name or URL</w:t>
      </w:r>
      <w:r>
        <w:rPr>
          <w:rFonts w:ascii="Calibri" w:hAnsi="Calibri" w:cs="Calibri"/>
          <w:sz w:val="28"/>
          <w:szCs w:val="28"/>
        </w:rPr>
        <w:t>».</w:t>
      </w:r>
    </w:p>
    <w:p w:rsidR="001F16C0" w:rsidRPr="00764A02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764A02">
        <w:rPr>
          <w:rFonts w:ascii="Calibri" w:hAnsi="Calibri" w:cs="Calibri"/>
          <w:sz w:val="28"/>
          <w:szCs w:val="28"/>
        </w:rPr>
        <w:t>Нажмите кнопку «</w:t>
      </w:r>
      <w:r w:rsidRPr="00764A02">
        <w:rPr>
          <w:rFonts w:ascii="Calibri" w:hAnsi="Calibri" w:cs="Calibri"/>
          <w:sz w:val="28"/>
          <w:szCs w:val="28"/>
          <w:lang w:val="en-US"/>
        </w:rPr>
        <w:t>launch</w:t>
      </w:r>
      <w:r w:rsidRPr="00764A02">
        <w:rPr>
          <w:rFonts w:ascii="Calibri" w:hAnsi="Calibri" w:cs="Calibri"/>
          <w:sz w:val="28"/>
          <w:szCs w:val="28"/>
        </w:rPr>
        <w:t xml:space="preserve">». Дождитесь </w:t>
      </w:r>
      <w:r w:rsidRPr="00764A02">
        <w:rPr>
          <w:rFonts w:ascii="Calibri" w:hAnsi="Calibri" w:cs="Calibri"/>
          <w:color w:val="000000"/>
          <w:sz w:val="28"/>
          <w:szCs w:val="28"/>
        </w:rPr>
        <w:t>открытия репозитория.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Откройте (кликните) файл «</w:t>
      </w:r>
      <w:r w:rsidRPr="00764A02">
        <w:rPr>
          <w:rFonts w:ascii="Calibri" w:hAnsi="Calibri" w:cs="Calibri"/>
          <w:sz w:val="28"/>
          <w:szCs w:val="28"/>
        </w:rPr>
        <w:t>empty_notebook.ipynb</w:t>
      </w:r>
      <w:r>
        <w:rPr>
          <w:rFonts w:ascii="Calibri" w:hAnsi="Calibri" w:cs="Calibri"/>
          <w:color w:val="000000"/>
          <w:sz w:val="28"/>
          <w:szCs w:val="28"/>
        </w:rPr>
        <w:t>».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t>C</w:t>
      </w:r>
      <w:r>
        <w:rPr>
          <w:rFonts w:ascii="Calibri" w:hAnsi="Calibri" w:cs="Calibri"/>
          <w:color w:val="000000"/>
          <w:sz w:val="28"/>
          <w:szCs w:val="28"/>
        </w:rPr>
        <w:t>оздайте две переменные, в одной сохраните своё имя, во второй – фамилию.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Создайте третью переменную, используя две ранее созданные переменные, сохраните в ней свои имя и фамилию, разделённые пробелом.</w:t>
      </w:r>
    </w:p>
    <w:p w:rsidR="001F16C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Выведите значение третьей переменной.</w:t>
      </w:r>
    </w:p>
    <w:p w:rsidR="001F16C0" w:rsidRPr="001F16C0" w:rsidRDefault="001F16C0" w:rsidP="006014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F16C0">
        <w:rPr>
          <w:rFonts w:ascii="Calibri" w:hAnsi="Calibri" w:cs="Calibri"/>
          <w:color w:val="000000"/>
          <w:sz w:val="28"/>
          <w:szCs w:val="28"/>
        </w:rPr>
        <w:t>Выведите длину значений третьей переменной.</w:t>
      </w:r>
    </w:p>
    <w:p w:rsidR="00106EA3" w:rsidRPr="001F16C0" w:rsidRDefault="001F16C0" w:rsidP="006014FE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F16C0">
        <w:rPr>
          <w:rFonts w:ascii="Calibri" w:hAnsi="Calibri" w:cs="Calibri"/>
          <w:color w:val="000000"/>
          <w:sz w:val="28"/>
          <w:szCs w:val="28"/>
        </w:rPr>
        <w:t>Загрузите файл на локальный компьютер: меню «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File</w:t>
      </w:r>
      <w:r w:rsidRPr="001F16C0">
        <w:rPr>
          <w:rFonts w:ascii="Calibri" w:hAnsi="Calibri" w:cs="Calibri"/>
          <w:color w:val="000000"/>
          <w:sz w:val="28"/>
          <w:szCs w:val="28"/>
        </w:rPr>
        <w:t xml:space="preserve"> →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Download</w:t>
      </w:r>
      <w:r w:rsidRPr="001F16C0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as</w:t>
      </w:r>
      <w:r w:rsidRPr="001F16C0">
        <w:rPr>
          <w:rFonts w:ascii="Calibri" w:hAnsi="Calibri" w:cs="Calibri"/>
          <w:color w:val="000000"/>
          <w:sz w:val="28"/>
          <w:szCs w:val="28"/>
        </w:rPr>
        <w:t xml:space="preserve"> → 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Notebook</w:t>
      </w:r>
      <w:r w:rsidRPr="001F16C0">
        <w:rPr>
          <w:rFonts w:ascii="Calibri" w:hAnsi="Calibri" w:cs="Calibri"/>
          <w:color w:val="000000"/>
          <w:sz w:val="28"/>
          <w:szCs w:val="28"/>
        </w:rPr>
        <w:t xml:space="preserve"> (.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1F16C0">
        <w:rPr>
          <w:rFonts w:ascii="Calibri" w:hAnsi="Calibri" w:cs="Calibri"/>
          <w:color w:val="000000"/>
          <w:sz w:val="28"/>
          <w:szCs w:val="28"/>
        </w:rPr>
        <w:t>)». Назовите файл «</w:t>
      </w:r>
      <w:r w:rsidRPr="001F16C0">
        <w:rPr>
          <w:rFonts w:ascii="Calibri" w:hAnsi="Calibri" w:cs="Calibri"/>
          <w:i/>
          <w:color w:val="000000"/>
          <w:sz w:val="28"/>
          <w:szCs w:val="28"/>
        </w:rPr>
        <w:t>Фамилия</w:t>
      </w:r>
      <w:r w:rsidRPr="001F16C0">
        <w:rPr>
          <w:rFonts w:ascii="Calibri" w:hAnsi="Calibri" w:cs="Calibri"/>
          <w:color w:val="000000"/>
          <w:sz w:val="28"/>
          <w:szCs w:val="28"/>
        </w:rPr>
        <w:t>_Задание 1.</w:t>
      </w:r>
      <w:r w:rsidRPr="001F16C0">
        <w:rPr>
          <w:rFonts w:ascii="Calibri" w:hAnsi="Calibri" w:cs="Calibri"/>
          <w:color w:val="000000"/>
          <w:sz w:val="28"/>
          <w:szCs w:val="28"/>
          <w:lang w:val="en-US"/>
        </w:rPr>
        <w:t>ipynb</w:t>
      </w:r>
      <w:r w:rsidRPr="001F16C0">
        <w:rPr>
          <w:rFonts w:ascii="Calibri" w:hAnsi="Calibri" w:cs="Calibri"/>
          <w:color w:val="000000"/>
          <w:sz w:val="28"/>
          <w:szCs w:val="28"/>
        </w:rPr>
        <w:t>».</w:t>
      </w:r>
    </w:p>
    <w:p w:rsidR="001F16C0" w:rsidRDefault="001F16C0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Часть 3</w:t>
      </w:r>
    </w:p>
    <w:p w:rsidR="001F16C0" w:rsidRPr="00DC5D6C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DC5D6C">
        <w:rPr>
          <w:rFonts w:ascii="Calibri" w:hAnsi="Calibri" w:cs="Calibri"/>
          <w:color w:val="000000"/>
          <w:sz w:val="28"/>
          <w:szCs w:val="28"/>
        </w:rPr>
        <w:t>Загрузите файл, созданный на предыдущем шаге, в ваш репозиторий, созданный на первом шаге, по пути «Notebook_For_AI_Main/2020 Осенний семестр/Практическое задание 1/»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1D0030" w:rsidRDefault="001F16C0" w:rsidP="001F16C0">
      <w:pPr>
        <w:widowControl w:val="0"/>
        <w:numPr>
          <w:ilvl w:val="0"/>
          <w:numId w:val="9"/>
        </w:numPr>
        <w:suppressAutoHyphens/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Сделайте пул-ре</w:t>
      </w:r>
      <w:r w:rsidR="009C46AD">
        <w:rPr>
          <w:rFonts w:ascii="Calibri" w:hAnsi="Calibri" w:cs="Calibri"/>
          <w:color w:val="000000"/>
          <w:sz w:val="28"/>
          <w:szCs w:val="28"/>
        </w:rPr>
        <w:t>к</w:t>
      </w:r>
      <w:r>
        <w:rPr>
          <w:rFonts w:ascii="Calibri" w:hAnsi="Calibri" w:cs="Calibri"/>
          <w:color w:val="000000"/>
          <w:sz w:val="28"/>
          <w:szCs w:val="28"/>
        </w:rPr>
        <w:t xml:space="preserve">вест в репозиторий </w:t>
      </w:r>
      <w:hyperlink r:id="rId22" w:history="1">
        <w:r w:rsidRPr="00A1128F">
          <w:rPr>
            <w:rStyle w:val="a5"/>
            <w:sz w:val="28"/>
            <w:szCs w:val="28"/>
          </w:rPr>
          <w:t>https://github.com/mosalov/Notebook_For_AI_Main</w:t>
        </w:r>
      </w:hyperlink>
    </w:p>
    <w:p w:rsidR="00106EA3" w:rsidRDefault="00106EA3" w:rsidP="00CC3C83">
      <w:pPr>
        <w:rPr>
          <w:rFonts w:ascii="Calibri" w:hAnsi="Calibri" w:cs="Calibri"/>
          <w:b/>
          <w:bCs/>
          <w:sz w:val="28"/>
          <w:szCs w:val="28"/>
        </w:rPr>
      </w:pPr>
    </w:p>
    <w:p w:rsidR="00CC3C83" w:rsidRDefault="00CC3C83" w:rsidP="00CC3C83">
      <w:pPr>
        <w:pStyle w:val="2"/>
        <w:numPr>
          <w:ilvl w:val="1"/>
          <w:numId w:val="1"/>
        </w:numPr>
        <w:rPr>
          <w:rFonts w:ascii="Calibri" w:hAnsi="Calibri" w:cs="Calibri"/>
        </w:rPr>
      </w:pPr>
      <w:bookmarkStart w:id="23" w:name="_Toc50038782"/>
      <w:r>
        <w:t>Требования к отчету</w:t>
      </w:r>
      <w:bookmarkEnd w:id="23"/>
    </w:p>
    <w:p w:rsidR="00CC3C83" w:rsidRDefault="0038788C" w:rsidP="00CC3C83">
      <w:pPr>
        <w:jc w:val="both"/>
      </w:pPr>
      <w:r w:rsidRPr="0038788C">
        <w:rPr>
          <w:rFonts w:ascii="Calibri" w:hAnsi="Calibri" w:cs="Calibri"/>
          <w:sz w:val="28"/>
          <w:szCs w:val="28"/>
        </w:rPr>
        <w:t xml:space="preserve">Требуется представить отчет в виде пул-реквеста (детали см. </w:t>
      </w:r>
      <w:r>
        <w:rPr>
          <w:rFonts w:ascii="Calibri" w:hAnsi="Calibri" w:cs="Calibri"/>
          <w:sz w:val="28"/>
          <w:szCs w:val="28"/>
        </w:rPr>
        <w:t>выше</w:t>
      </w:r>
      <w:r w:rsidRPr="0038788C">
        <w:rPr>
          <w:rFonts w:ascii="Calibri" w:hAnsi="Calibri" w:cs="Calibri"/>
          <w:sz w:val="28"/>
          <w:szCs w:val="28"/>
        </w:rPr>
        <w:t>).</w:t>
      </w:r>
    </w:p>
    <w:p w:rsidR="00CC3C83" w:rsidRDefault="00CC3C83" w:rsidP="00CC3C83">
      <w:pPr>
        <w:pStyle w:val="2"/>
        <w:numPr>
          <w:ilvl w:val="1"/>
          <w:numId w:val="1"/>
        </w:numPr>
      </w:pPr>
      <w:bookmarkStart w:id="24" w:name="_Toc50038783"/>
      <w:r>
        <w:lastRenderedPageBreak/>
        <w:t>Литература</w:t>
      </w:r>
      <w:bookmarkEnd w:id="24"/>
    </w:p>
    <w:p w:rsidR="00CC3C83" w:rsidRPr="006A22B7" w:rsidRDefault="009C46AD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3" w:history="1">
        <w:r w:rsidR="00CC3C83" w:rsidRPr="006A22B7">
          <w:rPr>
            <w:rStyle w:val="a5"/>
            <w:rFonts w:ascii="Calibri" w:hAnsi="Calibri" w:cs="Calibri"/>
            <w:sz w:val="28"/>
            <w:szCs w:val="28"/>
          </w:rPr>
          <w:t>https://habr.com/ru/company/playrix/blog/345732/</w:t>
        </w:r>
      </w:hyperlink>
    </w:p>
    <w:p w:rsidR="00CC3C83" w:rsidRPr="006A22B7" w:rsidRDefault="009C46AD" w:rsidP="00CC3C83">
      <w:pPr>
        <w:widowControl w:val="0"/>
        <w:numPr>
          <w:ilvl w:val="0"/>
          <w:numId w:val="11"/>
        </w:numPr>
        <w:suppressAutoHyphens/>
        <w:spacing w:after="0" w:line="240" w:lineRule="auto"/>
        <w:rPr>
          <w:sz w:val="28"/>
          <w:szCs w:val="28"/>
        </w:rPr>
      </w:pPr>
      <w:hyperlink r:id="rId24" w:history="1">
        <w:r w:rsidR="00CC3C83" w:rsidRPr="006A22B7">
          <w:rPr>
            <w:rStyle w:val="a5"/>
            <w:rFonts w:ascii="Calibri" w:hAnsi="Calibri" w:cs="Calibri"/>
            <w:sz w:val="28"/>
            <w:szCs w:val="28"/>
          </w:rPr>
          <w:t>https://proglib.io/p/git-cheatsheet/</w:t>
        </w:r>
      </w:hyperlink>
    </w:p>
    <w:p w:rsidR="006A22B7" w:rsidRPr="006A22B7" w:rsidRDefault="009C46AD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5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https://pythonworld.ru/samouchitel-python</w:t>
        </w:r>
      </w:hyperlink>
    </w:p>
    <w:p w:rsidR="006A22B7" w:rsidRPr="006A22B7" w:rsidRDefault="009C46AD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6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https://www.coursera.org/learn/diving-in-python</w:t>
        </w:r>
      </w:hyperlink>
    </w:p>
    <w:p w:rsidR="006A22B7" w:rsidRPr="006A22B7" w:rsidRDefault="009C46AD" w:rsidP="006A22B7">
      <w:pPr>
        <w:widowControl w:val="0"/>
        <w:numPr>
          <w:ilvl w:val="0"/>
          <w:numId w:val="11"/>
        </w:numPr>
        <w:suppressAutoHyphens/>
        <w:spacing w:after="0" w:line="240" w:lineRule="auto"/>
        <w:jc w:val="both"/>
        <w:rPr>
          <w:sz w:val="28"/>
          <w:szCs w:val="28"/>
        </w:rPr>
      </w:pPr>
      <w:hyperlink r:id="rId27" w:history="1">
        <w:r w:rsidR="006A22B7" w:rsidRPr="006A22B7">
          <w:rPr>
            <w:rStyle w:val="a5"/>
            <w:rFonts w:ascii="Calibri" w:hAnsi="Calibri" w:cs="Calibri"/>
            <w:sz w:val="28"/>
            <w:szCs w:val="28"/>
          </w:rPr>
          <w:t>https://stepik.org/course/67/promo</w:t>
        </w:r>
      </w:hyperlink>
    </w:p>
    <w:p w:rsidR="008614CB" w:rsidRPr="008614CB" w:rsidRDefault="008614CB" w:rsidP="008614CB">
      <w:pPr>
        <w:pStyle w:val="a0"/>
        <w:rPr>
          <w:lang w:eastAsia="hi-IN" w:bidi="hi-IN"/>
        </w:rPr>
      </w:pPr>
    </w:p>
    <w:sectPr w:rsidR="008614CB" w:rsidRPr="008614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eastAsia="Times New Roman" w:cs="Times New Roman"/>
        <w:color w:val="000000"/>
        <w:spacing w:val="-1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/>
        <w:color w:val="000000"/>
        <w:spacing w:val="-1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pacing w:val="-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SimSun" w:cs="Calibri"/>
        <w:kern w:val="1"/>
        <w:lang w:val="ru-RU" w:eastAsia="hi-IN" w:bidi="hi-I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Calibri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Calibri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Calibri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8">
    <w:nsid w:val="00000009"/>
    <w:multiLevelType w:val="multilevel"/>
    <w:tmpl w:val="691844EE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E131027"/>
    <w:multiLevelType w:val="hybridMultilevel"/>
    <w:tmpl w:val="CB5E77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2111CC3"/>
    <w:multiLevelType w:val="hybridMultilevel"/>
    <w:tmpl w:val="3356B6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803D87"/>
    <w:multiLevelType w:val="hybridMultilevel"/>
    <w:tmpl w:val="D08C1EA0"/>
    <w:lvl w:ilvl="0" w:tplc="8C529DE4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626FD4"/>
    <w:multiLevelType w:val="hybridMultilevel"/>
    <w:tmpl w:val="F0686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0A42C9"/>
    <w:multiLevelType w:val="hybridMultilevel"/>
    <w:tmpl w:val="C4548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FC5F19"/>
    <w:multiLevelType w:val="hybridMultilevel"/>
    <w:tmpl w:val="2CBED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4"/>
  </w:num>
  <w:num w:numId="13">
    <w:abstractNumId w:val="16"/>
  </w:num>
  <w:num w:numId="14">
    <w:abstractNumId w:val="12"/>
  </w:num>
  <w:num w:numId="15">
    <w:abstractNumId w:val="11"/>
  </w:num>
  <w:num w:numId="16">
    <w:abstractNumId w:val="15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A4E"/>
    <w:rsid w:val="000005B9"/>
    <w:rsid w:val="000B27E1"/>
    <w:rsid w:val="00106EA3"/>
    <w:rsid w:val="001175F8"/>
    <w:rsid w:val="00161DE1"/>
    <w:rsid w:val="001D0030"/>
    <w:rsid w:val="001F16C0"/>
    <w:rsid w:val="00232AE1"/>
    <w:rsid w:val="00271B31"/>
    <w:rsid w:val="00273CE7"/>
    <w:rsid w:val="00293F32"/>
    <w:rsid w:val="002C33F1"/>
    <w:rsid w:val="002D23EE"/>
    <w:rsid w:val="00382F51"/>
    <w:rsid w:val="0038788C"/>
    <w:rsid w:val="003D7821"/>
    <w:rsid w:val="003F2DDB"/>
    <w:rsid w:val="00417DAF"/>
    <w:rsid w:val="004752BE"/>
    <w:rsid w:val="00476319"/>
    <w:rsid w:val="004919F5"/>
    <w:rsid w:val="004E5434"/>
    <w:rsid w:val="0050173C"/>
    <w:rsid w:val="00605423"/>
    <w:rsid w:val="00616955"/>
    <w:rsid w:val="00650E7D"/>
    <w:rsid w:val="00685EB2"/>
    <w:rsid w:val="006A22B7"/>
    <w:rsid w:val="006D15AA"/>
    <w:rsid w:val="00721393"/>
    <w:rsid w:val="00745ABF"/>
    <w:rsid w:val="00764A02"/>
    <w:rsid w:val="0077346F"/>
    <w:rsid w:val="00843CFE"/>
    <w:rsid w:val="00855DD3"/>
    <w:rsid w:val="008614CB"/>
    <w:rsid w:val="008B0045"/>
    <w:rsid w:val="008E68E7"/>
    <w:rsid w:val="00906374"/>
    <w:rsid w:val="009922B9"/>
    <w:rsid w:val="009B2A1E"/>
    <w:rsid w:val="009C46AD"/>
    <w:rsid w:val="009E5DB4"/>
    <w:rsid w:val="009F13A8"/>
    <w:rsid w:val="00A15296"/>
    <w:rsid w:val="00A42A9C"/>
    <w:rsid w:val="00AC2E3A"/>
    <w:rsid w:val="00AC58D9"/>
    <w:rsid w:val="00B3312B"/>
    <w:rsid w:val="00B979A8"/>
    <w:rsid w:val="00BE5665"/>
    <w:rsid w:val="00C070AD"/>
    <w:rsid w:val="00C5430D"/>
    <w:rsid w:val="00C83EB8"/>
    <w:rsid w:val="00C845E2"/>
    <w:rsid w:val="00C94890"/>
    <w:rsid w:val="00CC3C83"/>
    <w:rsid w:val="00D2429A"/>
    <w:rsid w:val="00D65A4E"/>
    <w:rsid w:val="00D73006"/>
    <w:rsid w:val="00D82410"/>
    <w:rsid w:val="00DB28DB"/>
    <w:rsid w:val="00DC5D6C"/>
    <w:rsid w:val="00DF4736"/>
    <w:rsid w:val="00E2051C"/>
    <w:rsid w:val="00E20B95"/>
    <w:rsid w:val="00E23D17"/>
    <w:rsid w:val="00EC35A3"/>
    <w:rsid w:val="00EC6A5C"/>
    <w:rsid w:val="00F241AA"/>
    <w:rsid w:val="00F74A6E"/>
    <w:rsid w:val="00FB39C5"/>
    <w:rsid w:val="00FC7A34"/>
    <w:rsid w:val="00FD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4295F7-D161-40D4-AACA-239C97807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6D15AA"/>
    <w:pPr>
      <w:keepNext/>
      <w:widowControl w:val="0"/>
      <w:suppressAutoHyphens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next w:val="a0"/>
    <w:link w:val="20"/>
    <w:qFormat/>
    <w:rsid w:val="004919F5"/>
    <w:pPr>
      <w:keepNext/>
      <w:widowControl w:val="0"/>
      <w:suppressAutoHyphens/>
      <w:spacing w:before="240" w:after="120" w:line="240" w:lineRule="auto"/>
      <w:outlineLvl w:val="1"/>
    </w:pPr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B33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4919F5"/>
    <w:rPr>
      <w:rFonts w:ascii="Arial" w:eastAsia="Microsoft YaHei" w:hAnsi="Arial" w:cs="Mangal"/>
      <w:b/>
      <w:bCs/>
      <w:i/>
      <w:iCs/>
      <w:kern w:val="1"/>
      <w:sz w:val="28"/>
      <w:szCs w:val="28"/>
      <w:lang w:eastAsia="hi-IN" w:bidi="hi-IN"/>
    </w:rPr>
  </w:style>
  <w:style w:type="paragraph" w:styleId="a0">
    <w:name w:val="Body Text"/>
    <w:basedOn w:val="a"/>
    <w:link w:val="a4"/>
    <w:uiPriority w:val="99"/>
    <w:semiHidden/>
    <w:unhideWhenUsed/>
    <w:rsid w:val="004919F5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4919F5"/>
  </w:style>
  <w:style w:type="character" w:customStyle="1" w:styleId="10">
    <w:name w:val="Заголовок 1 Знак"/>
    <w:basedOn w:val="a1"/>
    <w:link w:val="1"/>
    <w:rsid w:val="006D15AA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5">
    <w:name w:val="Hyperlink"/>
    <w:uiPriority w:val="99"/>
    <w:rsid w:val="008614CB"/>
    <w:rPr>
      <w:color w:val="000080"/>
      <w:u w:val="single"/>
    </w:rPr>
  </w:style>
  <w:style w:type="paragraph" w:styleId="a6">
    <w:name w:val="List Paragraph"/>
    <w:basedOn w:val="a"/>
    <w:uiPriority w:val="34"/>
    <w:qFormat/>
    <w:rsid w:val="0077346F"/>
    <w:pPr>
      <w:ind w:left="720"/>
      <w:contextualSpacing/>
    </w:pPr>
  </w:style>
  <w:style w:type="character" w:styleId="a7">
    <w:name w:val="FollowedHyperlink"/>
    <w:basedOn w:val="a1"/>
    <w:uiPriority w:val="99"/>
    <w:semiHidden/>
    <w:unhideWhenUsed/>
    <w:rsid w:val="00E20B95"/>
    <w:rPr>
      <w:color w:val="954F72" w:themeColor="followedHyperlink"/>
      <w:u w:val="single"/>
    </w:rPr>
  </w:style>
  <w:style w:type="paragraph" w:customStyle="1" w:styleId="a8">
    <w:name w:val="Содержимое таблицы"/>
    <w:basedOn w:val="a"/>
    <w:rsid w:val="00650E7D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9">
    <w:name w:val="TOC Heading"/>
    <w:basedOn w:val="1"/>
    <w:next w:val="a"/>
    <w:uiPriority w:val="39"/>
    <w:unhideWhenUsed/>
    <w:qFormat/>
    <w:rsid w:val="00271B31"/>
    <w:pPr>
      <w:keepLines/>
      <w:widowControl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71B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1B31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B331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1529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coursera.org/learn/diving-in-pyth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mybinder.org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pythonworld.ru/samouchitel-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mosalov/Notebook_For_AI_Main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mybinder.org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proglib.io/p/git-cheatshe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habr.com/ru/company/playrix/blog/345732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github.com/mosalov/Notebook_For_AI_Main" TargetMode="External"/><Relationship Id="rId27" Type="http://schemas.openxmlformats.org/officeDocument/2006/relationships/hyperlink" Target="https://stepik.org/course/67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7CE1E-2C84-4873-98D9-AF22A24F6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1961</Words>
  <Characters>11184</Characters>
  <Application>Microsoft Office Word</Application>
  <DocSecurity>0</DocSecurity>
  <Lines>93</Lines>
  <Paragraphs>26</Paragraphs>
  <ScaleCrop>false</ScaleCrop>
  <Company/>
  <LinksUpToDate>false</LinksUpToDate>
  <CharactersWithSpaces>13119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108</cp:revision>
  <dcterms:created xsi:type="dcterms:W3CDTF">2020-09-02T13:14:00Z</dcterms:created>
  <dcterms:modified xsi:type="dcterms:W3CDTF">2020-09-03T12:22:00Z</dcterms:modified>
</cp:coreProperties>
</file>