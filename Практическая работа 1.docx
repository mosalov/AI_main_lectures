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006" w:rsidRDefault="004919F5" w:rsidP="004919F5">
      <w:pPr>
        <w:jc w:val="center"/>
        <w:rPr>
          <w:rFonts w:ascii="Arial" w:eastAsia="Microsoft YaHei" w:hAnsi="Arial" w:cs="Mangal"/>
          <w:b/>
          <w:bCs/>
          <w:kern w:val="1"/>
          <w:sz w:val="32"/>
          <w:szCs w:val="32"/>
          <w:lang w:eastAsia="hi-IN" w:bidi="hi-IN"/>
        </w:rPr>
      </w:pPr>
      <w:r w:rsidRPr="004919F5">
        <w:rPr>
          <w:rFonts w:ascii="Arial" w:eastAsia="Microsoft YaHei" w:hAnsi="Arial" w:cs="Mangal"/>
          <w:b/>
          <w:bCs/>
          <w:kern w:val="1"/>
          <w:sz w:val="32"/>
          <w:szCs w:val="32"/>
          <w:lang w:eastAsia="hi-IN" w:bidi="hi-IN"/>
        </w:rPr>
        <w:t>Практическая работа №1</w:t>
      </w:r>
    </w:p>
    <w:p w:rsidR="006D15AA" w:rsidRDefault="006D15AA" w:rsidP="006D15AA">
      <w:pPr>
        <w:pStyle w:val="1"/>
        <w:numPr>
          <w:ilvl w:val="1"/>
          <w:numId w:val="1"/>
        </w:numPr>
        <w:ind w:left="432" w:hanging="432"/>
        <w:jc w:val="center"/>
      </w:pPr>
      <w:bookmarkStart w:id="0" w:name="_Toc50038761"/>
      <w:r>
        <w:t xml:space="preserve">Основы работы с </w:t>
      </w:r>
      <w:r w:rsidRPr="006D15AA">
        <w:t>Git</w:t>
      </w:r>
      <w:r w:rsidR="00616955" w:rsidRPr="00616955">
        <w:t xml:space="preserve">, </w:t>
      </w:r>
      <w:r w:rsidR="00616955">
        <w:rPr>
          <w:lang w:val="en-US"/>
        </w:rPr>
        <w:t>Binder</w:t>
      </w:r>
      <w:r w:rsidR="00616955">
        <w:t xml:space="preserve"> и </w:t>
      </w:r>
      <w:r w:rsidR="00616955">
        <w:rPr>
          <w:lang w:val="en-US"/>
        </w:rPr>
        <w:t>Python</w:t>
      </w:r>
      <w:bookmarkEnd w:id="0"/>
      <w:r w:rsidR="00E61A70"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060367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051C" w:rsidRDefault="00E2051C">
          <w:pPr>
            <w:pStyle w:val="a9"/>
          </w:pPr>
          <w:r>
            <w:t>Оглавление</w:t>
          </w:r>
        </w:p>
        <w:p w:rsidR="00721393" w:rsidRDefault="00E2051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8761" w:history="1">
            <w:r w:rsidR="00721393" w:rsidRPr="00C70F90">
              <w:rPr>
                <w:rStyle w:val="a5"/>
                <w:noProof/>
                <w:lang w:bidi="hi-IN"/>
              </w:rPr>
              <w:t xml:space="preserve">Основы работы с Git, </w:t>
            </w:r>
            <w:r w:rsidR="00721393" w:rsidRPr="00C70F90">
              <w:rPr>
                <w:rStyle w:val="a5"/>
                <w:noProof/>
                <w:lang w:val="en-US" w:bidi="hi-IN"/>
              </w:rPr>
              <w:t>Binder</w:t>
            </w:r>
            <w:r w:rsidR="00721393" w:rsidRPr="00C70F90">
              <w:rPr>
                <w:rStyle w:val="a5"/>
                <w:noProof/>
                <w:lang w:bidi="hi-IN"/>
              </w:rPr>
              <w:t xml:space="preserve"> и </w:t>
            </w:r>
            <w:r w:rsidR="00721393" w:rsidRPr="00C70F90">
              <w:rPr>
                <w:rStyle w:val="a5"/>
                <w:noProof/>
                <w:lang w:val="en-US" w:bidi="hi-IN"/>
              </w:rPr>
              <w:t>Python</w:t>
            </w:r>
            <w:r w:rsidR="00721393" w:rsidRPr="00C70F90">
              <w:rPr>
                <w:rStyle w:val="a5"/>
                <w:noProof/>
                <w:lang w:bidi="hi-IN"/>
              </w:rPr>
              <w:t>.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_Toc50038761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1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2" w:history="1">
            <w:r w:rsidR="00721393" w:rsidRPr="00C70F90">
              <w:rPr>
                <w:rStyle w:val="a5"/>
                <w:noProof/>
                <w:lang w:bidi="hi-IN"/>
              </w:rPr>
              <w:t>Цель работы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_Toc50038762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1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3" w:history="1">
            <w:r w:rsidR="00721393" w:rsidRPr="00C70F90">
              <w:rPr>
                <w:rStyle w:val="a5"/>
                <w:noProof/>
                <w:lang w:bidi="hi-IN"/>
              </w:rPr>
              <w:t>Задачи работы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_Toc50038763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2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4" w:history="1">
            <w:r w:rsidR="00721393" w:rsidRPr="00C70F90">
              <w:rPr>
                <w:rStyle w:val="a5"/>
                <w:noProof/>
                <w:lang w:bidi="hi-IN"/>
              </w:rPr>
              <w:t>Перечень обеспечивающих средств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_Toc50038764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2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5" w:history="1">
            <w:r w:rsidR="00721393" w:rsidRPr="00C70F90">
              <w:rPr>
                <w:rStyle w:val="a5"/>
                <w:noProof/>
                <w:lang w:bidi="hi-IN"/>
              </w:rPr>
              <w:t>Общие теоретические сведения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_Toc50038765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3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6" w:history="1">
            <w:r w:rsidR="00721393" w:rsidRPr="00C70F90">
              <w:rPr>
                <w:rStyle w:val="a5"/>
                <w:b/>
                <w:noProof/>
              </w:rPr>
              <w:t>Определения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_Toc50038766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3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7" w:history="1">
            <w:r w:rsidR="00721393" w:rsidRPr="00C70F90">
              <w:rPr>
                <w:rStyle w:val="a5"/>
                <w:b/>
                <w:noProof/>
              </w:rPr>
              <w:t>Принцип работы Git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_Toc50038767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3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8" w:history="1">
            <w:r w:rsidR="00721393" w:rsidRPr="00C70F90">
              <w:rPr>
                <w:rStyle w:val="a5"/>
                <w:b/>
                <w:noProof/>
              </w:rPr>
              <w:t>Создание нового репозитория в GitHub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_Toc50038768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4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9" w:history="1">
            <w:r w:rsidR="00721393" w:rsidRPr="00C70F90">
              <w:rPr>
                <w:rStyle w:val="a5"/>
                <w:b/>
                <w:noProof/>
              </w:rPr>
              <w:t>Создание нового файла в GitHub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_Toc50038769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5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0" w:history="1">
            <w:r w:rsidR="00721393" w:rsidRPr="00C70F90">
              <w:rPr>
                <w:rStyle w:val="a5"/>
                <w:b/>
                <w:noProof/>
              </w:rPr>
              <w:t>Редактирование файла в GitHub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_Toc50038770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6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1" w:history="1">
            <w:r w:rsidR="00721393" w:rsidRPr="00C70F90">
              <w:rPr>
                <w:rStyle w:val="a5"/>
                <w:b/>
                <w:noProof/>
              </w:rPr>
              <w:t>Коммит в GitHub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_Toc50038771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6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2" w:history="1">
            <w:r w:rsidR="00721393" w:rsidRPr="00C70F90">
              <w:rPr>
                <w:rStyle w:val="a5"/>
                <w:b/>
                <w:noProof/>
              </w:rPr>
              <w:t>Создание пул-реквеста в GitHub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_Toc50038772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7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3" w:history="1">
            <w:r w:rsidR="00721393" w:rsidRPr="00C70F90">
              <w:rPr>
                <w:rStyle w:val="a5"/>
                <w:b/>
                <w:noProof/>
              </w:rPr>
              <w:t>Принятие и отклонение пул-реквеста в GitHub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_Toc50038773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7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4" w:history="1">
            <w:r w:rsidR="00721393" w:rsidRPr="00C70F90">
              <w:rPr>
                <w:rStyle w:val="a5"/>
                <w:b/>
                <w:noProof/>
              </w:rPr>
              <w:t>Важное замечание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_Toc50038774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8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5" w:history="1">
            <w:r w:rsidR="00721393" w:rsidRPr="00C70F90">
              <w:rPr>
                <w:rStyle w:val="a5"/>
                <w:b/>
                <w:noProof/>
              </w:rPr>
              <w:t>Основные операции Jupyter notebook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_Toc50038775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9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6" w:history="1">
            <w:r w:rsidR="00721393" w:rsidRPr="00C70F90">
              <w:rPr>
                <w:rStyle w:val="a5"/>
                <w:b/>
                <w:noProof/>
              </w:rPr>
              <w:t>Переменные и вывод результатов Python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_Toc50038776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10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7" w:history="1">
            <w:r w:rsidR="00721393" w:rsidRPr="00C70F90">
              <w:rPr>
                <w:rStyle w:val="a5"/>
                <w:b/>
                <w:noProof/>
              </w:rPr>
              <w:t>Типы данных и основные операции с ними в Python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_Toc50038777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10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8" w:history="1">
            <w:r w:rsidR="00721393" w:rsidRPr="00C70F90">
              <w:rPr>
                <w:rStyle w:val="a5"/>
                <w:b/>
                <w:noProof/>
              </w:rPr>
              <w:t>Условия Python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_Toc50038778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12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9" w:history="1">
            <w:r w:rsidR="00721393" w:rsidRPr="00C70F90">
              <w:rPr>
                <w:rStyle w:val="a5"/>
                <w:b/>
                <w:noProof/>
              </w:rPr>
              <w:t>Цикл for в Python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_Toc50038779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14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80" w:history="1">
            <w:r w:rsidR="00721393" w:rsidRPr="00C70F90">
              <w:rPr>
                <w:rStyle w:val="a5"/>
                <w:b/>
                <w:noProof/>
              </w:rPr>
              <w:t>Функции Python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_Toc50038780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15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81" w:history="1">
            <w:r w:rsidR="00721393" w:rsidRPr="00C70F90">
              <w:rPr>
                <w:rStyle w:val="a5"/>
                <w:noProof/>
                <w:lang w:bidi="hi-IN"/>
              </w:rPr>
              <w:t>Задание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_Toc50038781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17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82" w:history="1">
            <w:r w:rsidR="00721393" w:rsidRPr="00C70F90">
              <w:rPr>
                <w:rStyle w:val="a5"/>
                <w:noProof/>
                <w:lang w:bidi="hi-IN"/>
              </w:rPr>
              <w:t>Требования к отчету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_Toc50038782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17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C505F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83" w:history="1">
            <w:r w:rsidR="00721393" w:rsidRPr="00C70F90">
              <w:rPr>
                <w:rStyle w:val="a5"/>
                <w:noProof/>
                <w:lang w:bidi="hi-IN"/>
              </w:rPr>
              <w:t>Литература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_Toc50038783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9E6DE8">
              <w:rPr>
                <w:noProof/>
                <w:webHidden/>
              </w:rPr>
              <w:t>18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E2051C" w:rsidRDefault="00E2051C">
          <w:r>
            <w:rPr>
              <w:b/>
              <w:bCs/>
            </w:rPr>
            <w:fldChar w:fldCharType="end"/>
          </w:r>
        </w:p>
      </w:sdtContent>
    </w:sdt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1" w:name="_Toc50038762"/>
      <w:r>
        <w:t>Цель работы</w:t>
      </w:r>
      <w:bookmarkEnd w:id="1"/>
    </w:p>
    <w:p w:rsidR="004919F5" w:rsidRPr="00616955" w:rsidRDefault="004919F5" w:rsidP="00616955">
      <w:pPr>
        <w:pStyle w:val="a6"/>
        <w:numPr>
          <w:ilvl w:val="0"/>
          <w:numId w:val="18"/>
        </w:numPr>
        <w:jc w:val="both"/>
      </w:pPr>
      <w:r w:rsidRPr="00616955">
        <w:rPr>
          <w:rFonts w:ascii="Calibri" w:hAnsi="Calibri" w:cs="Calibri"/>
          <w:sz w:val="28"/>
          <w:szCs w:val="28"/>
        </w:rPr>
        <w:t xml:space="preserve">Обучение работе с системой управления версиями </w:t>
      </w:r>
      <w:r w:rsidRPr="00616955">
        <w:rPr>
          <w:rFonts w:ascii="Calibri" w:hAnsi="Calibri" w:cs="Calibri"/>
          <w:sz w:val="28"/>
          <w:szCs w:val="28"/>
          <w:lang w:val="en-US"/>
        </w:rPr>
        <w:t>Git</w:t>
      </w:r>
      <w:r w:rsidRPr="00616955">
        <w:rPr>
          <w:rFonts w:ascii="Calibri" w:hAnsi="Calibri" w:cs="Calibri"/>
          <w:sz w:val="28"/>
          <w:szCs w:val="28"/>
        </w:rPr>
        <w:t xml:space="preserve"> с использованием сервиса </w:t>
      </w:r>
      <w:r w:rsidRPr="00616955">
        <w:rPr>
          <w:rFonts w:ascii="Calibri" w:hAnsi="Calibri" w:cs="Calibri"/>
          <w:sz w:val="28"/>
          <w:szCs w:val="28"/>
          <w:lang w:val="en-US"/>
        </w:rPr>
        <w:t>GitHub</w:t>
      </w:r>
      <w:r w:rsidRPr="00616955">
        <w:rPr>
          <w:rFonts w:ascii="Calibri" w:hAnsi="Calibri" w:cs="Calibri"/>
          <w:sz w:val="28"/>
          <w:szCs w:val="28"/>
        </w:rPr>
        <w:t>.</w:t>
      </w:r>
    </w:p>
    <w:p w:rsidR="00616955" w:rsidRPr="00616955" w:rsidRDefault="00616955" w:rsidP="00616955">
      <w:pPr>
        <w:pStyle w:val="a6"/>
        <w:numPr>
          <w:ilvl w:val="0"/>
          <w:numId w:val="18"/>
        </w:numPr>
        <w:jc w:val="both"/>
      </w:pPr>
      <w:r>
        <w:rPr>
          <w:rFonts w:ascii="Calibri" w:hAnsi="Calibri" w:cs="Calibri"/>
          <w:sz w:val="28"/>
          <w:szCs w:val="28"/>
        </w:rPr>
        <w:t xml:space="preserve">Обучение работе с языком программирования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61695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с использованием интерактивного инструмента </w:t>
      </w:r>
      <w:r>
        <w:rPr>
          <w:rFonts w:ascii="Calibri" w:hAnsi="Calibri" w:cs="Calibri"/>
          <w:sz w:val="28"/>
          <w:szCs w:val="28"/>
          <w:lang w:val="en-US"/>
        </w:rPr>
        <w:t>Jupyter</w:t>
      </w:r>
      <w:r w:rsidRPr="0061695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Notebook</w:t>
      </w:r>
      <w:r w:rsidRPr="00616955">
        <w:rPr>
          <w:rFonts w:ascii="Calibri" w:hAnsi="Calibri" w:cs="Calibri"/>
          <w:sz w:val="28"/>
          <w:szCs w:val="28"/>
        </w:rPr>
        <w:t>.</w:t>
      </w:r>
    </w:p>
    <w:p w:rsidR="00616955" w:rsidRPr="00616955" w:rsidRDefault="00616955" w:rsidP="00616955">
      <w:pPr>
        <w:pStyle w:val="a6"/>
        <w:numPr>
          <w:ilvl w:val="0"/>
          <w:numId w:val="18"/>
        </w:numPr>
        <w:jc w:val="both"/>
      </w:pPr>
      <w:r>
        <w:rPr>
          <w:rFonts w:ascii="Calibri" w:hAnsi="Calibri" w:cs="Calibri"/>
          <w:sz w:val="28"/>
          <w:szCs w:val="28"/>
        </w:rPr>
        <w:t xml:space="preserve">Обучение работе с сервисом </w:t>
      </w:r>
      <w:r>
        <w:rPr>
          <w:rFonts w:ascii="Calibri" w:hAnsi="Calibri" w:cs="Calibri"/>
          <w:sz w:val="28"/>
          <w:szCs w:val="28"/>
          <w:lang w:val="en-US"/>
        </w:rPr>
        <w:t>Binder</w:t>
      </w:r>
      <w:r w:rsidRPr="00616955"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mybinder</w:t>
      </w:r>
      <w:r w:rsidRPr="00616955"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  <w:lang w:val="en-US"/>
        </w:rPr>
        <w:t>org</w:t>
      </w:r>
      <w:r w:rsidRPr="00616955">
        <w:rPr>
          <w:rFonts w:ascii="Calibri" w:hAnsi="Calibri" w:cs="Calibri"/>
          <w:sz w:val="28"/>
          <w:szCs w:val="28"/>
        </w:rPr>
        <w:t>).</w:t>
      </w:r>
    </w:p>
    <w:p w:rsidR="00FC7A34" w:rsidRDefault="00616955" w:rsidP="00616955">
      <w:pPr>
        <w:pStyle w:val="a6"/>
        <w:numPr>
          <w:ilvl w:val="0"/>
          <w:numId w:val="18"/>
        </w:num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Создание и настройка базовых инструментов для использования в последующих практических заданиях.</w:t>
      </w:r>
    </w:p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2" w:name="_Toc50038763"/>
      <w:r>
        <w:lastRenderedPageBreak/>
        <w:t>Задачи работы</w:t>
      </w:r>
      <w:bookmarkEnd w:id="2"/>
    </w:p>
    <w:p w:rsidR="004919F5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Изучить устройство и базовые команды </w:t>
      </w:r>
      <w:r>
        <w:rPr>
          <w:rFonts w:ascii="Calibri" w:hAnsi="Calibri" w:cs="Calibri"/>
          <w:sz w:val="28"/>
          <w:szCs w:val="28"/>
          <w:lang w:val="en-US"/>
        </w:rPr>
        <w:t>Git</w:t>
      </w:r>
      <w:r>
        <w:rPr>
          <w:rFonts w:ascii="Calibri" w:hAnsi="Calibri" w:cs="Calibri"/>
          <w:sz w:val="28"/>
          <w:szCs w:val="28"/>
        </w:rPr>
        <w:t>.</w:t>
      </w:r>
    </w:p>
    <w:p w:rsidR="004919F5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Научиться создавать новый репозиторий и копировать уже существующий.</w:t>
      </w:r>
    </w:p>
    <w:p w:rsidR="004919F5" w:rsidRPr="009E5DB4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Научиться сохранять изменения в репозитории.</w:t>
      </w:r>
    </w:p>
    <w:p w:rsidR="009E5DB4" w:rsidRDefault="009E5DB4" w:rsidP="009E5DB4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Изучить основные типы данных и операции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EB4DFE">
        <w:rPr>
          <w:rFonts w:ascii="Calibri" w:hAnsi="Calibri" w:cs="Calibri"/>
          <w:sz w:val="28"/>
          <w:szCs w:val="28"/>
        </w:rPr>
        <w:t>.</w:t>
      </w:r>
    </w:p>
    <w:p w:rsidR="009E5DB4" w:rsidRDefault="009E5DB4" w:rsidP="009E5DB4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 xml:space="preserve">Научиться работать с </w:t>
      </w:r>
      <w:r>
        <w:rPr>
          <w:rFonts w:ascii="Calibri" w:hAnsi="Calibri" w:cs="Calibri"/>
          <w:sz w:val="28"/>
          <w:szCs w:val="28"/>
          <w:lang w:val="en-US"/>
        </w:rPr>
        <w:t>Jupyter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notebook</w:t>
      </w:r>
      <w:r w:rsidRPr="00EB4DFE">
        <w:rPr>
          <w:rFonts w:ascii="Calibri" w:hAnsi="Calibri" w:cs="Calibri"/>
          <w:sz w:val="28"/>
          <w:szCs w:val="28"/>
        </w:rPr>
        <w:t>.</w:t>
      </w:r>
    </w:p>
    <w:p w:rsidR="00B3312B" w:rsidRPr="00B3312B" w:rsidRDefault="00B3312B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</w:p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3" w:name="_Toc50038764"/>
      <w:r>
        <w:t>Перечень обеспечивающих средств</w:t>
      </w:r>
      <w:bookmarkEnd w:id="3"/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ПК.</w:t>
      </w:r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Учебно-методическая литература.</w:t>
      </w:r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Задания для самостоятельного выполнения.</w:t>
      </w:r>
    </w:p>
    <w:p w:rsidR="00B3312B" w:rsidRDefault="00B3312B" w:rsidP="004919F5">
      <w:pPr>
        <w:pStyle w:val="2"/>
      </w:pPr>
      <w:r>
        <w:br w:type="page"/>
      </w:r>
    </w:p>
    <w:p w:rsidR="004919F5" w:rsidRDefault="004919F5" w:rsidP="004919F5">
      <w:pPr>
        <w:pStyle w:val="2"/>
      </w:pPr>
      <w:bookmarkStart w:id="4" w:name="_Toc50038765"/>
      <w:r>
        <w:lastRenderedPageBreak/>
        <w:t>Общие теоретические сведения</w:t>
      </w:r>
      <w:bookmarkEnd w:id="4"/>
    </w:p>
    <w:p w:rsidR="00745ABF" w:rsidRDefault="00745ABF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</w:p>
    <w:p w:rsidR="008614CB" w:rsidRPr="00B3312B" w:rsidRDefault="008614CB" w:rsidP="00B3312B">
      <w:pPr>
        <w:pStyle w:val="3"/>
        <w:rPr>
          <w:rFonts w:asciiTheme="minorHAnsi" w:hAnsiTheme="minorHAnsi"/>
          <w:b/>
          <w:i/>
          <w:iCs/>
          <w:color w:val="auto"/>
          <w:sz w:val="28"/>
          <w:szCs w:val="28"/>
        </w:rPr>
      </w:pPr>
      <w:bookmarkStart w:id="5" w:name="_Toc50038766"/>
      <w:r w:rsidRPr="00B3312B">
        <w:rPr>
          <w:rFonts w:asciiTheme="minorHAnsi" w:hAnsiTheme="minorHAnsi"/>
          <w:b/>
          <w:color w:val="auto"/>
          <w:sz w:val="28"/>
          <w:szCs w:val="28"/>
        </w:rPr>
        <w:t>Определения</w:t>
      </w:r>
      <w:bookmarkEnd w:id="5"/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Git</w:t>
      </w:r>
      <w:r w:rsidRPr="008614CB">
        <w:rPr>
          <w:rFonts w:ascii="Calibri" w:hAnsi="Calibri" w:cs="Calibri"/>
          <w:sz w:val="28"/>
          <w:szCs w:val="28"/>
        </w:rPr>
        <w:t xml:space="preserve"> – </w:t>
      </w:r>
      <w:r>
        <w:rPr>
          <w:rFonts w:ascii="Calibri" w:hAnsi="Calibri" w:cs="Calibri"/>
          <w:sz w:val="28"/>
          <w:szCs w:val="28"/>
        </w:rPr>
        <w:t>современная и самая распространенная система управления версиями.</w:t>
      </w:r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Основное предназначение систем управления версиями:</w:t>
      </w:r>
    </w:p>
    <w:p w:rsidR="008614CB" w:rsidRDefault="008614CB" w:rsidP="008614CB">
      <w:pPr>
        <w:widowControl w:val="0"/>
        <w:numPr>
          <w:ilvl w:val="0"/>
          <w:numId w:val="5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Контроль версий проектов, состоящих из файлов и директорий, с возможностью переключения между любыми версиями.</w:t>
      </w:r>
    </w:p>
    <w:p w:rsidR="008614CB" w:rsidRDefault="008614CB" w:rsidP="008614CB">
      <w:pPr>
        <w:widowControl w:val="0"/>
        <w:numPr>
          <w:ilvl w:val="0"/>
          <w:numId w:val="5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Упрощение взаимодействия между участниками в случае совместной разработки.</w:t>
      </w:r>
    </w:p>
    <w:p w:rsidR="00273CE7" w:rsidRDefault="00273CE7" w:rsidP="008614CB">
      <w:pPr>
        <w:jc w:val="both"/>
        <w:rPr>
          <w:rFonts w:ascii="Calibri" w:hAnsi="Calibri" w:cs="Calibri"/>
          <w:i/>
          <w:iCs/>
          <w:sz w:val="28"/>
          <w:szCs w:val="28"/>
        </w:rPr>
      </w:pPr>
    </w:p>
    <w:p w:rsidR="008614CB" w:rsidRDefault="008614CB" w:rsidP="008614CB">
      <w:pPr>
        <w:jc w:val="both"/>
      </w:pPr>
      <w:r>
        <w:rPr>
          <w:rFonts w:ascii="Calibri" w:hAnsi="Calibri" w:cs="Calibri"/>
          <w:i/>
          <w:iCs/>
          <w:sz w:val="28"/>
          <w:szCs w:val="28"/>
        </w:rPr>
        <w:t>Репозиторий</w:t>
      </w:r>
      <w:r>
        <w:rPr>
          <w:rFonts w:ascii="Calibri" w:hAnsi="Calibri" w:cs="Calibri"/>
          <w:sz w:val="28"/>
          <w:szCs w:val="28"/>
        </w:rPr>
        <w:t xml:space="preserve"> – специальным образом подготовленное хранилище файлов.</w:t>
      </w:r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GitHub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– онлайн-сервис для хранения репозиториев проектов с большим количеством инструментов для выстраивания эффективной совместной разработки.</w:t>
      </w:r>
    </w:p>
    <w:p w:rsidR="001175F8" w:rsidRDefault="001175F8" w:rsidP="001175F8">
      <w:pPr>
        <w:jc w:val="both"/>
      </w:pPr>
      <w:r>
        <w:rPr>
          <w:rFonts w:ascii="Calibri" w:hAnsi="Calibri" w:cs="Calibri"/>
          <w:i/>
          <w:iCs/>
          <w:sz w:val="28"/>
          <w:szCs w:val="28"/>
          <w:lang w:val="en-US"/>
        </w:rPr>
        <w:t>Python</w:t>
      </w:r>
      <w:r w:rsidRPr="001175F8">
        <w:rPr>
          <w:rFonts w:ascii="Calibri" w:hAnsi="Calibri" w:cs="Calibri"/>
          <w:sz w:val="28"/>
          <w:szCs w:val="28"/>
        </w:rPr>
        <w:t xml:space="preserve"> – </w:t>
      </w:r>
      <w:r>
        <w:rPr>
          <w:rFonts w:ascii="Calibri" w:hAnsi="Calibri" w:cs="Calibri"/>
          <w:sz w:val="28"/>
          <w:szCs w:val="28"/>
        </w:rPr>
        <w:t>интерпретируемый высокоуровненвый язык программировани</w:t>
      </w:r>
      <w:r w:rsidR="00C5430D">
        <w:rPr>
          <w:rFonts w:ascii="Calibri" w:hAnsi="Calibri" w:cs="Calibri"/>
          <w:sz w:val="28"/>
          <w:szCs w:val="28"/>
        </w:rPr>
        <w:t>я</w:t>
      </w:r>
      <w:r>
        <w:rPr>
          <w:rFonts w:ascii="Calibri" w:hAnsi="Calibri" w:cs="Calibri"/>
          <w:sz w:val="28"/>
          <w:szCs w:val="28"/>
        </w:rPr>
        <w:t xml:space="preserve"> общего назначения. Обладает простым для изучения и использования синтаксисом. Активно развивается, имеется большое количество библиотек для работы с различными предметными областями.</w:t>
      </w:r>
    </w:p>
    <w:p w:rsidR="001175F8" w:rsidRDefault="001175F8" w:rsidP="001175F8">
      <w:pPr>
        <w:jc w:val="both"/>
      </w:pPr>
      <w:r>
        <w:rPr>
          <w:rFonts w:ascii="Calibri" w:hAnsi="Calibri" w:cs="Calibri"/>
          <w:i/>
          <w:iCs/>
          <w:sz w:val="28"/>
          <w:szCs w:val="28"/>
          <w:lang w:val="en-US"/>
        </w:rPr>
        <w:t>Jupyter</w:t>
      </w:r>
      <w:r w:rsidRPr="001175F8">
        <w:rPr>
          <w:rFonts w:ascii="Calibri" w:hAnsi="Calibri" w:cs="Calibri"/>
          <w:i/>
          <w:iCs/>
          <w:sz w:val="28"/>
          <w:szCs w:val="28"/>
        </w:rPr>
        <w:t xml:space="preserve"> </w:t>
      </w:r>
      <w:r>
        <w:rPr>
          <w:rFonts w:ascii="Calibri" w:hAnsi="Calibri" w:cs="Calibri"/>
          <w:i/>
          <w:iCs/>
          <w:sz w:val="28"/>
          <w:szCs w:val="28"/>
          <w:lang w:val="en-US"/>
        </w:rPr>
        <w:t>notebook</w:t>
      </w:r>
      <w:r w:rsidRPr="001175F8">
        <w:rPr>
          <w:rFonts w:ascii="Calibri" w:hAnsi="Calibri" w:cs="Calibri"/>
          <w:sz w:val="28"/>
          <w:szCs w:val="28"/>
        </w:rPr>
        <w:t xml:space="preserve"> –</w:t>
      </w:r>
      <w:r>
        <w:rPr>
          <w:rFonts w:ascii="Calibri" w:hAnsi="Calibri" w:cs="Calibri"/>
          <w:sz w:val="28"/>
          <w:szCs w:val="28"/>
        </w:rPr>
        <w:t xml:space="preserve"> инструмент для итерационного выполнения кода на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1175F8"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>Запускается в веб-браузере.</w:t>
      </w:r>
    </w:p>
    <w:p w:rsidR="001175F8" w:rsidRDefault="001175F8" w:rsidP="001175F8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Binder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(</w:t>
      </w:r>
      <w:hyperlink r:id="rId6" w:history="1">
        <w:r>
          <w:rPr>
            <w:rStyle w:val="a5"/>
            <w:rFonts w:ascii="Calibri" w:hAnsi="Calibri" w:cs="Calibri"/>
            <w:sz w:val="28"/>
            <w:szCs w:val="28"/>
            <w:lang w:val="en-US"/>
          </w:rPr>
          <w:t>mybinder</w:t>
        </w:r>
        <w:r w:rsidRPr="001175F8">
          <w:rPr>
            <w:rStyle w:val="a5"/>
            <w:rFonts w:ascii="Calibri" w:hAnsi="Calibri" w:cs="Calibri"/>
            <w:sz w:val="28"/>
            <w:szCs w:val="28"/>
          </w:rPr>
          <w:t>.</w:t>
        </w:r>
        <w:r>
          <w:rPr>
            <w:rStyle w:val="a5"/>
            <w:rFonts w:ascii="Calibri" w:hAnsi="Calibri" w:cs="Calibri"/>
            <w:sz w:val="28"/>
            <w:szCs w:val="28"/>
            <w:lang w:val="en-US"/>
          </w:rPr>
          <w:t>org</w:t>
        </w:r>
      </w:hyperlink>
      <w:r w:rsidRPr="001175F8">
        <w:rPr>
          <w:rFonts w:ascii="Calibri" w:hAnsi="Calibri" w:cs="Calibri"/>
          <w:sz w:val="28"/>
          <w:szCs w:val="28"/>
        </w:rPr>
        <w:t xml:space="preserve">) – </w:t>
      </w:r>
      <w:r>
        <w:rPr>
          <w:rFonts w:ascii="Calibri" w:hAnsi="Calibri" w:cs="Calibri"/>
          <w:sz w:val="28"/>
          <w:szCs w:val="28"/>
        </w:rPr>
        <w:t xml:space="preserve">интернет-сервис для работы с копиями  </w:t>
      </w:r>
      <w:r>
        <w:rPr>
          <w:rFonts w:ascii="Calibri" w:hAnsi="Calibri" w:cs="Calibri"/>
          <w:sz w:val="28"/>
          <w:szCs w:val="28"/>
          <w:lang w:val="en-US"/>
        </w:rPr>
        <w:t>Jupyter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notebook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в режиме онлайн. Использует в качестве источника данных проект </w:t>
      </w:r>
      <w:r>
        <w:rPr>
          <w:rFonts w:ascii="Calibri" w:hAnsi="Calibri" w:cs="Calibri"/>
          <w:sz w:val="28"/>
          <w:szCs w:val="28"/>
          <w:lang w:val="en-US"/>
        </w:rPr>
        <w:t>GitHub</w:t>
      </w:r>
      <w:r w:rsidRPr="00650E7D">
        <w:rPr>
          <w:rFonts w:ascii="Calibri" w:hAnsi="Calibri" w:cs="Calibri"/>
          <w:sz w:val="28"/>
          <w:szCs w:val="28"/>
        </w:rPr>
        <w:t>.</w:t>
      </w:r>
    </w:p>
    <w:p w:rsidR="001175F8" w:rsidRDefault="001175F8" w:rsidP="008614CB">
      <w:pPr>
        <w:jc w:val="both"/>
      </w:pP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6" w:name="_Toc50038767"/>
      <w:r w:rsidRPr="00B3312B">
        <w:rPr>
          <w:rFonts w:asciiTheme="minorHAnsi" w:hAnsiTheme="minorHAnsi"/>
          <w:b/>
          <w:color w:val="auto"/>
          <w:sz w:val="28"/>
          <w:szCs w:val="28"/>
        </w:rPr>
        <w:t>Принцип работы Git</w:t>
      </w:r>
      <w:bookmarkEnd w:id="6"/>
    </w:p>
    <w:p w:rsidR="008614CB" w:rsidRPr="009922B9" w:rsidRDefault="008614CB" w:rsidP="008614CB">
      <w:pPr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139700</wp:posOffset>
                </wp:positionV>
                <wp:extent cx="1833245" cy="243205"/>
                <wp:effectExtent l="6985" t="6985" r="7620" b="6985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4-й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8" o:spid="_x0000_s1026" type="#_x0000_t202" style="position:absolute;margin-left:204.05pt;margin-top:11pt;width:144.35pt;height:1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" fillcolor="#cfe7f5" strokecolor="gray" strokeweight=".26mm">
                <v:stroke joinstyle="round"/>
                <v:textbox inset="0,0,0,0">
                  <w:txbxContent>
                    <w:p w:rsidR="00C505FC" w:rsidRDefault="00C505FC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4-й коммит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4529455</wp:posOffset>
                </wp:positionH>
                <wp:positionV relativeFrom="paragraph">
                  <wp:posOffset>163830</wp:posOffset>
                </wp:positionV>
                <wp:extent cx="643890" cy="190500"/>
                <wp:effectExtent l="1905" t="2540" r="1905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HEAD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7" o:spid="_x0000_s1027" type="#_x0000_t202" style="position:absolute;margin-left:356.65pt;margin-top:12.9pt;width:50.7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" filled="f" stroked="f" strokecolor="gray">
                <v:stroke joinstyle="round"/>
                <v:textbox inset="0,0,0,0">
                  <w:txbxContent>
                    <w:p w:rsidR="00C505FC" w:rsidRDefault="00C505FC" w:rsidP="008614CB">
                      <w:pP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HEAD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Pr="009922B9" w:rsidRDefault="008614CB" w:rsidP="008614CB">
      <w:pPr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165735</wp:posOffset>
                </wp:positionV>
                <wp:extent cx="1833245" cy="243205"/>
                <wp:effectExtent l="6985" t="11430" r="7620" b="12065"/>
                <wp:wrapNone/>
                <wp:docPr id="26" name="Надпись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3-й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6" o:spid="_x0000_s1028" type="#_x0000_t202" style="position:absolute;margin-left:204.05pt;margin-top:13.05pt;width:144.35pt;height:1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" fillcolor="#cfe7f5" strokecolor="gray" strokeweight=".26mm">
                <v:stroke joinstyle="round"/>
                <v:textbox inset="0,0,0,0">
                  <w:txbxContent>
                    <w:p w:rsidR="00C505FC" w:rsidRDefault="00C505FC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3-й коммит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864235</wp:posOffset>
                </wp:positionH>
                <wp:positionV relativeFrom="paragraph">
                  <wp:posOffset>156845</wp:posOffset>
                </wp:positionV>
                <wp:extent cx="1179195" cy="525780"/>
                <wp:effectExtent l="13335" t="21590" r="17145" b="24130"/>
                <wp:wrapNone/>
                <wp:docPr id="25" name="Стрелка вправо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195" cy="525780"/>
                        </a:xfrm>
                        <a:prstGeom prst="rightArrow">
                          <a:avLst>
                            <a:gd name="adj1" fmla="val 50000"/>
                            <a:gd name="adj2" fmla="val 56069"/>
                          </a:avLst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 xml:space="preserve"> Рабочая копия</w:t>
                            </w:r>
                          </w:p>
                        </w:txbxContent>
                      </wps:txbx>
                      <wps:bodyPr rot="0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25" o:spid="_x0000_s1029" type="#_x0000_t13" style="position:absolute;margin-left:68.05pt;margin-top:12.35pt;width:92.85pt;height:41.4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" fillcolor="#cfe7f5" strokecolor="gray" strokeweight=".26mm">
                <v:stroke joinstyle="round"/>
                <v:textbox inset="0,0,0,0">
                  <w:txbxContent>
                    <w:p w:rsidR="00C505FC" w:rsidRDefault="00C505FC" w:rsidP="008614CB">
                      <w:pP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 xml:space="preserve"> Рабочая копия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Default="008614CB" w:rsidP="00271B3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191770</wp:posOffset>
                </wp:positionV>
                <wp:extent cx="1833245" cy="242570"/>
                <wp:effectExtent l="6985" t="6985" r="7620" b="7620"/>
                <wp:wrapNone/>
                <wp:docPr id="24" name="Надпись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2570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2-й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4" o:spid="_x0000_s1030" type="#_x0000_t202" style="position:absolute;margin-left:204.05pt;margin-top:15.1pt;width:144.35pt;height:1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" fillcolor="#cfe7f5" strokecolor="gray" strokeweight=".26mm">
                <v:stroke joinstyle="round"/>
                <v:textbox inset="0,0,0,0">
                  <w:txbxContent>
                    <w:p w:rsidR="00C505FC" w:rsidRDefault="00C505FC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2-й коммит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Default="008614CB" w:rsidP="008614CB">
      <w:pPr>
        <w:pStyle w:val="a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1270</wp:posOffset>
                </wp:positionV>
                <wp:extent cx="1833245" cy="243205"/>
                <wp:effectExtent l="6985" t="11430" r="7620" b="12065"/>
                <wp:wrapNone/>
                <wp:docPr id="23" name="Надпись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505FC" w:rsidRDefault="00C505FC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1-й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3" o:spid="_x0000_s1031" type="#_x0000_t202" style="position:absolute;margin-left:204.05pt;margin-top:.1pt;width:144.35pt;height:1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" fillcolor="#cfe7f5" strokecolor="gray" strokeweight=".26mm">
                <v:stroke joinstyle="round"/>
                <v:textbox inset="0,0,0,0">
                  <w:txbxContent>
                    <w:p w:rsidR="00C505FC" w:rsidRDefault="00C505FC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1-й коммит</w:t>
                      </w:r>
                    </w:p>
                  </w:txbxContent>
                </v:textbox>
              </v:shape>
            </w:pict>
          </mc:Fallback>
        </mc:AlternateContent>
      </w:r>
    </w:p>
    <w:p w:rsidR="00745ABF" w:rsidRDefault="00745ABF" w:rsidP="008614CB">
      <w:pPr>
        <w:pStyle w:val="a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7" w:name="_Toc50038768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Создание нового репозитория в GitHub</w:t>
      </w:r>
      <w:bookmarkEnd w:id="7"/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Вариант №1 –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 xml:space="preserve">в левом верхнем углу страницы </w:t>
      </w:r>
      <w:hyperlink r:id="rId7" w:history="1">
        <w:r>
          <w:rPr>
            <w:rStyle w:val="a5"/>
            <w:rFonts w:ascii="Calibri" w:hAnsi="Calibri" w:cs="Calibri"/>
            <w:sz w:val="28"/>
            <w:szCs w:val="28"/>
          </w:rPr>
          <w:t>https://github.com/</w:t>
        </w:r>
      </w:hyperlink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3023870"/>
            <wp:effectExtent l="19050" t="19050" r="24130" b="2413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0238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1450975</wp:posOffset>
                </wp:positionH>
                <wp:positionV relativeFrom="paragraph">
                  <wp:posOffset>428625</wp:posOffset>
                </wp:positionV>
                <wp:extent cx="755650" cy="254000"/>
                <wp:effectExtent l="19050" t="15240" r="6350" b="16510"/>
                <wp:wrapNone/>
                <wp:docPr id="21" name="Стрелка влев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" cy="254000"/>
                        </a:xfrm>
                        <a:prstGeom prst="leftArrow">
                          <a:avLst>
                            <a:gd name="adj1" fmla="val 50000"/>
                            <a:gd name="adj2" fmla="val 74375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600EF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21" o:spid="_x0000_s1026" type="#_x0000_t66" style="position:absolute;margin-left:114.25pt;margin-top:33.75pt;width:59.5pt;height:20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Вариант №2 –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правом верхнем углу страницы https://github.com/</w:t>
      </w:r>
      <w:r w:rsidRPr="008614CB">
        <w:rPr>
          <w:rFonts w:ascii="Calibri" w:hAnsi="Calibri" w:cs="Calibri"/>
          <w:i/>
          <w:iCs/>
          <w:sz w:val="28"/>
          <w:szCs w:val="28"/>
        </w:rPr>
        <w:t>&lt;</w:t>
      </w:r>
      <w:r>
        <w:rPr>
          <w:rFonts w:ascii="Calibri" w:hAnsi="Calibri" w:cs="Calibri"/>
          <w:i/>
          <w:iCs/>
          <w:sz w:val="28"/>
          <w:szCs w:val="28"/>
          <w:lang w:val="en-US"/>
        </w:rPr>
        <w:t>username</w:t>
      </w:r>
      <w:r w:rsidRPr="008614CB">
        <w:rPr>
          <w:rFonts w:ascii="Calibri" w:hAnsi="Calibri" w:cs="Calibri"/>
          <w:i/>
          <w:iCs/>
          <w:sz w:val="28"/>
          <w:szCs w:val="28"/>
        </w:rPr>
        <w:t>&gt;</w:t>
      </w:r>
      <w:r>
        <w:rPr>
          <w:rFonts w:ascii="Calibri" w:hAnsi="Calibri" w:cs="Calibri"/>
          <w:sz w:val="28"/>
          <w:szCs w:val="28"/>
        </w:rPr>
        <w:t>?tab=repositories</w:t>
      </w:r>
    </w:p>
    <w:p w:rsidR="008614CB" w:rsidRP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09970" cy="1482725"/>
            <wp:effectExtent l="19050" t="19050" r="24130" b="222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482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5655310</wp:posOffset>
                </wp:positionH>
                <wp:positionV relativeFrom="paragraph">
                  <wp:posOffset>561340</wp:posOffset>
                </wp:positionV>
                <wp:extent cx="196850" cy="433705"/>
                <wp:effectExtent l="22860" t="5080" r="18415" b="8890"/>
                <wp:wrapNone/>
                <wp:docPr id="19" name="Стрелка вниз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433705"/>
                        </a:xfrm>
                        <a:prstGeom prst="downArrow">
                          <a:avLst>
                            <a:gd name="adj1" fmla="val 50000"/>
                            <a:gd name="adj2" fmla="val 5508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0948B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9" o:spid="_x0000_s1026" type="#_x0000_t67" style="position:absolute;margin-left:445.3pt;margin-top:44.2pt;width:15.5pt;height:34.1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" fillcolor="#f36" strokecolor="gray" strokeweight=".26mm">
                <v:stroke joinstyle="round"/>
              </v:shape>
            </w:pict>
          </mc:Fallback>
        </mc:AlternateContent>
      </w: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lastRenderedPageBreak/>
        <w:t xml:space="preserve">Вариант №3 – С помощью пункта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repository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выпадающего меню, открывающегося по кнопке «+» в правом верхнем углу на любой из страниц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3058795"/>
            <wp:effectExtent l="19050" t="19050" r="24130" b="2730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0587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4302125</wp:posOffset>
                </wp:positionH>
                <wp:positionV relativeFrom="paragraph">
                  <wp:posOffset>274320</wp:posOffset>
                </wp:positionV>
                <wp:extent cx="643890" cy="177165"/>
                <wp:effectExtent l="12700" t="16510" r="19685" b="6350"/>
                <wp:wrapNone/>
                <wp:docPr id="17" name="Стрелка вправо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177165"/>
                        </a:xfrm>
                        <a:prstGeom prst="rightArrow">
                          <a:avLst>
                            <a:gd name="adj1" fmla="val 50000"/>
                            <a:gd name="adj2" fmla="val 90860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4A756" id="Стрелка вправо 17" o:spid="_x0000_s1026" type="#_x0000_t13" style="position:absolute;margin-left:338.75pt;margin-top:21.6pt;width:50.7pt;height:13.95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8" w:name="_Toc50038769"/>
      <w:r w:rsidRPr="00B3312B">
        <w:rPr>
          <w:rFonts w:asciiTheme="minorHAnsi" w:hAnsiTheme="minorHAnsi"/>
          <w:b/>
          <w:color w:val="auto"/>
          <w:sz w:val="28"/>
          <w:szCs w:val="28"/>
        </w:rPr>
        <w:t>Создание нового файла в GitHub</w:t>
      </w:r>
      <w:bookmarkEnd w:id="8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 помощью кнопки «</w:t>
      </w:r>
      <w:r>
        <w:rPr>
          <w:rFonts w:ascii="Calibri" w:hAnsi="Calibri" w:cs="Calibri"/>
          <w:sz w:val="28"/>
          <w:szCs w:val="28"/>
          <w:lang w:val="en-US"/>
        </w:rPr>
        <w:t>Create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file</w:t>
      </w:r>
      <w:r>
        <w:rPr>
          <w:rFonts w:ascii="Calibri" w:hAnsi="Calibri" w:cs="Calibri"/>
          <w:sz w:val="28"/>
          <w:szCs w:val="28"/>
        </w:rPr>
        <w:t xml:space="preserve">» </w:t>
      </w:r>
      <w:r w:rsidRPr="008614CB">
        <w:rPr>
          <w:rFonts w:ascii="Calibri" w:hAnsi="Calibri" w:cs="Calibri"/>
          <w:sz w:val="28"/>
          <w:szCs w:val="28"/>
        </w:rPr>
        <w:t xml:space="preserve">– </w:t>
      </w:r>
      <w:r>
        <w:rPr>
          <w:rFonts w:ascii="Calibri" w:hAnsi="Calibri" w:cs="Calibri"/>
          <w:sz w:val="28"/>
          <w:szCs w:val="28"/>
        </w:rPr>
        <w:t>первая в правом наборе кнопок над содержимым репозитория на странице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350770"/>
            <wp:effectExtent l="19050" t="19050" r="24130" b="1143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3507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1060450</wp:posOffset>
                </wp:positionV>
                <wp:extent cx="347980" cy="485775"/>
                <wp:effectExtent l="21590" t="5080" r="20955" b="13970"/>
                <wp:wrapNone/>
                <wp:docPr id="15" name="Стрелка вниз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980" cy="485775"/>
                        </a:xfrm>
                        <a:prstGeom prst="downArrow">
                          <a:avLst>
                            <a:gd name="adj1" fmla="val 50000"/>
                            <a:gd name="adj2" fmla="val 34900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F2DFE" id="Стрелка вниз 15" o:spid="_x0000_s1026" type="#_x0000_t67" style="position:absolute;margin-left:283.95pt;margin-top:83.5pt;width:27.4pt;height:38.2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</w:p>
    <w:p w:rsidR="00745ABF" w:rsidRDefault="00745ABF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r>
        <w:rPr>
          <w:rFonts w:asciiTheme="minorHAnsi" w:hAnsiTheme="minorHAnsi"/>
          <w:b/>
          <w:color w:val="auto"/>
          <w:sz w:val="28"/>
          <w:szCs w:val="28"/>
        </w:rPr>
        <w:br w:type="page"/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9" w:name="_Toc50038770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Редактирование файла в GitHub</w:t>
      </w:r>
      <w:bookmarkEnd w:id="9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Нажать на ссылку с названием файла на странице репозитория, затем нажать кнопку с изображением карандаша в правом верхнем углу над содержимым файла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072005"/>
            <wp:effectExtent l="19050" t="19050" r="24130" b="2349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0720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5379720</wp:posOffset>
                </wp:positionH>
                <wp:positionV relativeFrom="paragraph">
                  <wp:posOffset>789940</wp:posOffset>
                </wp:positionV>
                <wp:extent cx="472440" cy="142240"/>
                <wp:effectExtent l="13970" t="15875" r="18415" b="13335"/>
                <wp:wrapNone/>
                <wp:docPr id="13" name="Стрелка вправо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42240"/>
                        </a:xfrm>
                        <a:prstGeom prst="rightArrow">
                          <a:avLst>
                            <a:gd name="adj1" fmla="val 50000"/>
                            <a:gd name="adj2" fmla="val 83036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A7E48" id="Стрелка вправо 13" o:spid="_x0000_s1026" type="#_x0000_t13" style="position:absolute;margin-left:423.6pt;margin-top:62.2pt;width:37.2pt;height:11.2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0" w:name="_Toc50038771"/>
      <w:r w:rsidRPr="00B3312B">
        <w:rPr>
          <w:rFonts w:asciiTheme="minorHAnsi" w:hAnsiTheme="minorHAnsi"/>
          <w:b/>
          <w:color w:val="auto"/>
          <w:sz w:val="28"/>
          <w:szCs w:val="28"/>
        </w:rPr>
        <w:t>Коммит в GitHub</w:t>
      </w:r>
      <w:bookmarkEnd w:id="10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После внесения изменений в структуру репозитория или содержимое файлов коммит делается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Commit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changes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левом нижнем углу под содержимым файла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287905"/>
            <wp:effectExtent l="19050" t="19050" r="24130" b="171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2879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531495</wp:posOffset>
                </wp:positionH>
                <wp:positionV relativeFrom="paragraph">
                  <wp:posOffset>1334770</wp:posOffset>
                </wp:positionV>
                <wp:extent cx="309245" cy="643255"/>
                <wp:effectExtent l="23495" t="7620" r="19685" b="15875"/>
                <wp:wrapNone/>
                <wp:docPr id="11" name="Стрелка вниз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245" cy="643255"/>
                        </a:xfrm>
                        <a:prstGeom prst="downArrow">
                          <a:avLst>
                            <a:gd name="adj1" fmla="val 50000"/>
                            <a:gd name="adj2" fmla="val 5200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BBD1D" id="Стрелка вниз 11" o:spid="_x0000_s1026" type="#_x0000_t67" style="position:absolute;margin-left:41.85pt;margin-top:105.1pt;width:24.35pt;height:50.65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Создание форка чужого репозитория в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GitHub</w: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 помощью кнопки «</w:t>
      </w:r>
      <w:r>
        <w:rPr>
          <w:rFonts w:ascii="Calibri" w:hAnsi="Calibri" w:cs="Calibri"/>
          <w:sz w:val="28"/>
          <w:szCs w:val="28"/>
          <w:lang w:val="en-US"/>
        </w:rPr>
        <w:t>Fork</w:t>
      </w:r>
      <w:r>
        <w:rPr>
          <w:rFonts w:ascii="Calibri" w:hAnsi="Calibri" w:cs="Calibri"/>
          <w:sz w:val="28"/>
          <w:szCs w:val="28"/>
        </w:rPr>
        <w:t>» в левом верхнем углу страницы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635000"/>
            <wp:effectExtent l="19050" t="19050" r="24130" b="1270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635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71755</wp:posOffset>
                </wp:positionV>
                <wp:extent cx="210185" cy="302260"/>
                <wp:effectExtent l="23495" t="6985" r="23495" b="14605"/>
                <wp:wrapNone/>
                <wp:docPr id="9" name="Стрелка вниз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185" cy="302260"/>
                        </a:xfrm>
                        <a:prstGeom prst="downArrow">
                          <a:avLst>
                            <a:gd name="adj1" fmla="val 50000"/>
                            <a:gd name="adj2" fmla="val 3595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3B0BA" id="Стрелка вниз 9" o:spid="_x0000_s1026" type="#_x0000_t67" style="position:absolute;margin-left:401.85pt;margin-top:5.65pt;width:16.55pt;height:23.8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1" w:name="_Toc50038772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Создание пул-реквеста в GitHub</w:t>
      </w:r>
      <w:bookmarkEnd w:id="11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Сначала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открывается страница с данными пул-реквеста – вторая кнопка в левом наборе кнопок над содержимым репозитория на странице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1023620"/>
            <wp:effectExtent l="19050" t="19050" r="24130" b="2413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0236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67310</wp:posOffset>
                </wp:positionV>
                <wp:extent cx="505460" cy="194945"/>
                <wp:effectExtent l="12700" t="21590" r="5715" b="12065"/>
                <wp:wrapNone/>
                <wp:docPr id="7" name="Стрелка влево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5460" cy="194945"/>
                        </a:xfrm>
                        <a:prstGeom prst="leftArrow">
                          <a:avLst>
                            <a:gd name="adj1" fmla="val 50000"/>
                            <a:gd name="adj2" fmla="val 6482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A1D2F" id="Стрелка влево 7" o:spid="_x0000_s1026" type="#_x0000_t66" style="position:absolute;margin-left:120.5pt;margin-top:5.3pt;width:39.8pt;height:15.35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Затем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Create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создается пул-реквест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1595120"/>
            <wp:effectExtent l="19050" t="19050" r="24130" b="2413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5951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751840</wp:posOffset>
                </wp:positionV>
                <wp:extent cx="223520" cy="466725"/>
                <wp:effectExtent l="17145" t="11430" r="16510" b="17145"/>
                <wp:wrapNone/>
                <wp:docPr id="5" name="Стрелка вниз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520" cy="466725"/>
                        </a:xfrm>
                        <a:prstGeom prst="downArrow">
                          <a:avLst>
                            <a:gd name="adj1" fmla="val 50000"/>
                            <a:gd name="adj2" fmla="val 5220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6ECC5" id="Стрелка вниз 5" o:spid="_x0000_s1026" type="#_x0000_t67" style="position:absolute;margin-left:11.35pt;margin-top:59.2pt;width:17.6pt;height:36.7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12" w:name="_Toc50038773"/>
      <w:r w:rsidRPr="00B3312B">
        <w:rPr>
          <w:rFonts w:asciiTheme="minorHAnsi" w:hAnsiTheme="minorHAnsi"/>
          <w:b/>
          <w:color w:val="auto"/>
          <w:sz w:val="28"/>
          <w:szCs w:val="28"/>
        </w:rPr>
        <w:t>Принятие и отклонение пул-реквеста в GitHub</w:t>
      </w:r>
      <w:bookmarkEnd w:id="12"/>
    </w:p>
    <w:p w:rsidR="008614CB" w:rsidRDefault="008614CB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Принятие пул-реквеста осуществляется с помощью кнопки «</w:t>
      </w:r>
      <w:r>
        <w:rPr>
          <w:rFonts w:ascii="Calibri" w:hAnsi="Calibri" w:cs="Calibri"/>
          <w:sz w:val="28"/>
          <w:szCs w:val="28"/>
          <w:lang w:val="en-US"/>
        </w:rPr>
        <w:t>Merge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>
        <w:rPr>
          <w:rFonts w:ascii="Calibri" w:hAnsi="Calibri" w:cs="Calibri"/>
          <w:sz w:val="28"/>
          <w:szCs w:val="28"/>
        </w:rPr>
        <w:t>» под описанием пул-реквеста.</w: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Отклонение пул-реквеста осуществляется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Close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нижней части страницы с описанием пул-реквеста.</w:t>
      </w:r>
    </w:p>
    <w:p w:rsidR="008614CB" w:rsidRDefault="008614CB" w:rsidP="008614CB">
      <w:pPr>
        <w:pStyle w:val="a0"/>
        <w:rPr>
          <w:rFonts w:ascii="Calibri" w:hAnsi="Calibri" w:cs="Calibri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4423410</wp:posOffset>
                </wp:positionV>
                <wp:extent cx="447040" cy="236220"/>
                <wp:effectExtent l="13335" t="19050" r="15875" b="20955"/>
                <wp:wrapNone/>
                <wp:docPr id="4" name="Стрелка вправо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040" cy="236220"/>
                        </a:xfrm>
                        <a:prstGeom prst="rightArrow">
                          <a:avLst>
                            <a:gd name="adj1" fmla="val 50000"/>
                            <a:gd name="adj2" fmla="val 4731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A1F00" id="Стрелка вправо 4" o:spid="_x0000_s1026" type="#_x0000_t13" style="position:absolute;margin-left:10.3pt;margin-top:348.3pt;width:35.2pt;height:18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19050</wp:posOffset>
            </wp:positionV>
            <wp:extent cx="6109970" cy="6901180"/>
            <wp:effectExtent l="19050" t="19050" r="24130" b="139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6901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4385310</wp:posOffset>
                </wp:positionV>
                <wp:extent cx="506095" cy="233680"/>
                <wp:effectExtent l="11430" t="19050" r="15875" b="23495"/>
                <wp:wrapNone/>
                <wp:docPr id="2" name="Стрелка вправо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095" cy="233680"/>
                        </a:xfrm>
                        <a:prstGeom prst="rightArrow">
                          <a:avLst>
                            <a:gd name="adj1" fmla="val 50000"/>
                            <a:gd name="adj2" fmla="val 54144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A0C9D" id="Стрелка вправо 2" o:spid="_x0000_s1026" type="#_x0000_t13" style="position:absolute;margin-left:5.65pt;margin-top:345.3pt;width:39.85pt;height:18.4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" fillcolor="#f36" strokecolor="gray" strokeweight=".26mm">
                <v:stroke joinstyle="round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3277235</wp:posOffset>
                </wp:positionH>
                <wp:positionV relativeFrom="paragraph">
                  <wp:posOffset>6496050</wp:posOffset>
                </wp:positionV>
                <wp:extent cx="630555" cy="240665"/>
                <wp:effectExtent l="6985" t="15240" r="19685" b="20320"/>
                <wp:wrapNone/>
                <wp:docPr id="1" name="Стрелка вправо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555" cy="240665"/>
                        </a:xfrm>
                        <a:prstGeom prst="rightArrow">
                          <a:avLst>
                            <a:gd name="adj1" fmla="val 50000"/>
                            <a:gd name="adj2" fmla="val 6550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F5BFC" id="Стрелка вправо 1" o:spid="_x0000_s1026" type="#_x0000_t13" style="position:absolute;margin-left:258.05pt;margin-top:511.5pt;width:49.65pt;height:18.95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13" w:name="_Toc50038774"/>
      <w:r w:rsidRPr="00B3312B">
        <w:rPr>
          <w:rFonts w:asciiTheme="minorHAnsi" w:hAnsiTheme="minorHAnsi"/>
          <w:b/>
          <w:color w:val="auto"/>
          <w:sz w:val="28"/>
          <w:szCs w:val="28"/>
        </w:rPr>
        <w:t>Важное замечание</w:t>
      </w:r>
      <w:bookmarkEnd w:id="13"/>
    </w:p>
    <w:p w:rsidR="008614CB" w:rsidRDefault="008614CB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Все действия, допускающие комментарии, должны быть прокомментированы.</w:t>
      </w: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:rsidR="00650E7D" w:rsidRPr="00B3312B" w:rsidRDefault="00650E7D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4" w:name="_Toc50038775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Основные операции Jupyter notebook</w:t>
      </w:r>
      <w:bookmarkEnd w:id="14"/>
    </w:p>
    <w:p w:rsidR="00650E7D" w:rsidRDefault="00650E7D" w:rsidP="00650E7D">
      <w:pPr>
        <w:jc w:val="both"/>
      </w:pPr>
      <w:r>
        <w:rPr>
          <w:rFonts w:ascii="Calibri" w:hAnsi="Calibri" w:cs="Calibri"/>
          <w:sz w:val="28"/>
          <w:szCs w:val="28"/>
        </w:rPr>
        <w:t>Код может быть размешен и выполнен в нескольких ячейках:</w:t>
      </w:r>
    </w:p>
    <w:p w:rsidR="00650E7D" w:rsidRDefault="00650E7D" w:rsidP="00650E7D">
      <w:pPr>
        <w:jc w:val="both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09335" cy="1562100"/>
            <wp:effectExtent l="19050" t="19050" r="24765" b="1905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562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0E7D" w:rsidRDefault="00650E7D" w:rsidP="00650E7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Основные горячие клавиши: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2"/>
        <w:gridCol w:w="4819"/>
      </w:tblGrid>
      <w:tr w:rsidR="00650E7D" w:rsidTr="00C505FC">
        <w:tc>
          <w:tcPr>
            <w:tcW w:w="481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Сочетание клавиш</w:t>
            </w:r>
          </w:p>
        </w:tc>
        <w:tc>
          <w:tcPr>
            <w:tcW w:w="48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Действие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Открыть выделенную ячейку на редактирование (синяя полоска слева становится зеленой).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Esc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Выйти из режима редактирования выделенной ячейки (зеленая полоска слева становится синей).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Курсор вверх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Выделить ячейку сверху.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Курсор вниз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Выделить ячейку снизу.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a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Создать ячейку над выделенной.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b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Создать ячейку под выделенной.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Двойное нажатие 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>d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Удалить выделенную ячейку.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z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Отменить последнее удаление ячейки.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x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Вырезать выделенную ячейку.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c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Скопировать выделенную ячейку.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v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Вставить вырезанную или скопированную ячейку.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Shift + 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Выполнить код в выделенной ячейке и выделить следующую ячейку.</w:t>
            </w:r>
          </w:p>
        </w:tc>
      </w:tr>
      <w:tr w:rsidR="00650E7D" w:rsidTr="00C505FC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Ctrl + 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C505FC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Выполнить код в выделенной ячейке.</w:t>
            </w:r>
          </w:p>
        </w:tc>
      </w:tr>
    </w:tbl>
    <w:p w:rsidR="00F74A6E" w:rsidRDefault="00F74A6E" w:rsidP="00650E7D">
      <w:pPr>
        <w:pStyle w:val="2"/>
        <w:rPr>
          <w:i w:val="0"/>
        </w:rPr>
      </w:pPr>
      <w:r>
        <w:rPr>
          <w:i w:val="0"/>
        </w:rPr>
        <w:br w:type="page"/>
      </w:r>
    </w:p>
    <w:p w:rsidR="00843CFE" w:rsidRDefault="00843CFE" w:rsidP="00D2429A">
      <w:pPr>
        <w:pStyle w:val="3"/>
        <w:rPr>
          <w:rFonts w:ascii="Calibri" w:hAnsi="Calibri" w:cs="Calibri"/>
          <w:sz w:val="28"/>
          <w:szCs w:val="28"/>
        </w:rPr>
      </w:pPr>
      <w:bookmarkStart w:id="15" w:name="_Toc50038776"/>
      <w:r w:rsidRPr="00D2429A">
        <w:rPr>
          <w:rFonts w:asciiTheme="minorHAnsi" w:hAnsiTheme="minorHAnsi"/>
          <w:b/>
          <w:color w:val="auto"/>
          <w:sz w:val="28"/>
          <w:szCs w:val="28"/>
        </w:rPr>
        <w:lastRenderedPageBreak/>
        <w:t>Переменные и вывод результатов Python</w:t>
      </w:r>
      <w:bookmarkEnd w:id="15"/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Для определения переменной достаточно выполнить код с указанием ее имени, 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my_first_variable</w:t>
            </w:r>
          </w:p>
        </w:tc>
      </w:tr>
    </w:tbl>
    <w:p w:rsidR="00843CFE" w:rsidRDefault="00843CFE" w:rsidP="00843CFE">
      <w:pPr>
        <w:jc w:val="both"/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Значение переменной присваивается с помощью оператора </w:t>
      </w:r>
      <w:r w:rsidRPr="00EB4DFE">
        <w:rPr>
          <w:rFonts w:ascii="Calibri" w:hAnsi="Calibri" w:cs="Calibri"/>
          <w:sz w:val="28"/>
          <w:szCs w:val="28"/>
        </w:rPr>
        <w:t xml:space="preserve">«=», </w:t>
      </w:r>
      <w:r>
        <w:rPr>
          <w:rFonts w:ascii="Calibri" w:hAnsi="Calibri" w:cs="Calibri"/>
          <w:sz w:val="28"/>
          <w:szCs w:val="28"/>
        </w:rPr>
        <w:t>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E61A70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0</w:t>
            </w:r>
          </w:p>
          <w:p w:rsidR="00843CFE" w:rsidRPr="00EB4DFE" w:rsidRDefault="00843CFE" w:rsidP="00C505F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my_first_variable 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>= '</w:t>
            </w:r>
            <w:r>
              <w:rPr>
                <w:rFonts w:ascii="Calibri" w:hAnsi="Calibri" w:cs="Calibri"/>
                <w:sz w:val="28"/>
                <w:szCs w:val="28"/>
              </w:rPr>
              <w:t>Привет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>!'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Можно сразу же определить </w:t>
      </w:r>
      <w:r w:rsidR="009C46AD">
        <w:rPr>
          <w:rFonts w:ascii="Calibri" w:hAnsi="Calibri" w:cs="Calibri"/>
          <w:sz w:val="28"/>
          <w:szCs w:val="28"/>
        </w:rPr>
        <w:t>переменную</w:t>
      </w:r>
      <w:r>
        <w:rPr>
          <w:rFonts w:ascii="Calibri" w:hAnsi="Calibri" w:cs="Calibri"/>
          <w:sz w:val="28"/>
          <w:szCs w:val="28"/>
        </w:rPr>
        <w:t xml:space="preserve"> и присвоить ей значение, 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0</w:t>
            </w:r>
          </w:p>
        </w:tc>
      </w:tr>
    </w:tbl>
    <w:p w:rsidR="00843CFE" w:rsidRDefault="00843CFE" w:rsidP="00843CFE">
      <w:pPr>
        <w:jc w:val="both"/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Для вывода значения переменной используется функция </w:t>
      </w:r>
      <w:r w:rsidRPr="00EB4DFE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print</w:t>
      </w:r>
      <w:r w:rsidRPr="00EB4DFE">
        <w:rPr>
          <w:rFonts w:ascii="Calibri" w:hAnsi="Calibri" w:cs="Calibri"/>
          <w:sz w:val="28"/>
          <w:szCs w:val="28"/>
        </w:rPr>
        <w:t xml:space="preserve">()», </w:t>
      </w:r>
      <w:r>
        <w:rPr>
          <w:rFonts w:ascii="Calibri" w:hAnsi="Calibri" w:cs="Calibri"/>
          <w:sz w:val="28"/>
          <w:szCs w:val="28"/>
        </w:rPr>
        <w:t>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print(x)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D2429A">
      <w:pPr>
        <w:pStyle w:val="3"/>
      </w:pPr>
      <w:bookmarkStart w:id="16" w:name="_Toc50038777"/>
      <w:r w:rsidRPr="00D2429A">
        <w:rPr>
          <w:rFonts w:asciiTheme="minorHAnsi" w:hAnsiTheme="minorHAnsi"/>
          <w:b/>
          <w:color w:val="auto"/>
          <w:sz w:val="28"/>
          <w:szCs w:val="28"/>
        </w:rPr>
        <w:t>Типы данных и основные операции с ними в Python</w:t>
      </w:r>
      <w:bookmarkEnd w:id="16"/>
    </w:p>
    <w:p w:rsidR="00D2429A" w:rsidRDefault="00D2429A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Default="00843CFE" w:rsidP="00843CFE">
      <w:pPr>
        <w:jc w:val="both"/>
      </w:pPr>
      <w:r>
        <w:rPr>
          <w:rFonts w:ascii="Calibri" w:hAnsi="Calibri" w:cs="Calibri"/>
          <w:sz w:val="28"/>
          <w:szCs w:val="28"/>
        </w:rPr>
        <w:t xml:space="preserve">В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тип переменной определяется по ее значению. Ниже рассмотрены базовые типы данных.</w:t>
      </w:r>
    </w:p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t>Целые числа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int</w:t>
      </w:r>
      <w:r w:rsidRPr="00EB4DFE">
        <w:rPr>
          <w:rFonts w:ascii="Calibri" w:hAnsi="Calibri" w:cs="Calibri"/>
          <w:sz w:val="28"/>
          <w:szCs w:val="28"/>
        </w:rPr>
        <w:t xml:space="preserve">) </w:t>
      </w:r>
      <w:r>
        <w:rPr>
          <w:rFonts w:ascii="Calibri" w:hAnsi="Calibri" w:cs="Calibri"/>
          <w:sz w:val="28"/>
          <w:szCs w:val="28"/>
        </w:rPr>
        <w:t>задаются цифрами и, при необходимости, знаком минуса. Примеры целочисленных переменных: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5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y = 100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z = -12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lastRenderedPageBreak/>
        <w:t>Дробные числа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float</w:t>
      </w:r>
      <w:r>
        <w:rPr>
          <w:rFonts w:ascii="Calibri" w:hAnsi="Calibri" w:cs="Calibri"/>
          <w:sz w:val="28"/>
          <w:szCs w:val="28"/>
        </w:rPr>
        <w:t>) задаются цифрами, десятичной точкой и, при необходимости, знаком минуса. Примеры дробных переменных: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 = </w:t>
            </w:r>
            <w:r>
              <w:rPr>
                <w:rFonts w:ascii="Calibri" w:hAnsi="Calibri" w:cs="Calibri"/>
                <w:sz w:val="28"/>
                <w:szCs w:val="28"/>
              </w:rPr>
              <w:t>1.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5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y = </w:t>
            </w:r>
            <w:r>
              <w:rPr>
                <w:rFonts w:ascii="Calibri" w:hAnsi="Calibri" w:cs="Calibri"/>
                <w:sz w:val="28"/>
                <w:szCs w:val="28"/>
              </w:rPr>
              <w:t>-0.125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z = </w:t>
            </w:r>
            <w:r>
              <w:rPr>
                <w:rFonts w:ascii="Calibri" w:hAnsi="Calibri" w:cs="Calibri"/>
                <w:sz w:val="28"/>
                <w:szCs w:val="28"/>
              </w:rPr>
              <w:t>3.415926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Арифметические операции, т. е. операции с числами, с примерами: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C505F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Пример записи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сложение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+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 + 1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2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вычитание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8 - 0.5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7.5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умножение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*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 * 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деление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/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5.5 / 0.5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11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возведение в степень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**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 ** 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32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взятие по модулю (остаток от деления)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%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7 % 3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1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целочисленное деление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//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 // 3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</w:rPr>
              <w:t>2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Порядок выполнения перечисленных арифметических операций:</w:t>
      </w:r>
    </w:p>
    <w:p w:rsidR="00843CFE" w:rsidRDefault="00843CFE" w:rsidP="00843CF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Возведение в степень.</w:t>
      </w:r>
    </w:p>
    <w:p w:rsidR="00843CFE" w:rsidRDefault="00843CFE" w:rsidP="00843CF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Умножение, деление, взятие по модулю и целочисленное деление.</w:t>
      </w:r>
    </w:p>
    <w:p w:rsidR="00843CFE" w:rsidRDefault="00843CFE" w:rsidP="00843CF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Сложение и вычитание.</w:t>
      </w:r>
    </w:p>
    <w:p w:rsidR="00843CFE" w:rsidRDefault="00843CFE" w:rsidP="00843CFE">
      <w:pPr>
        <w:jc w:val="both"/>
      </w:pPr>
      <w:r>
        <w:rPr>
          <w:rFonts w:ascii="Calibri" w:hAnsi="Calibri" w:cs="Calibri"/>
          <w:sz w:val="28"/>
          <w:szCs w:val="28"/>
        </w:rPr>
        <w:t xml:space="preserve">Для управления порядком выполнения операции </w:t>
      </w:r>
      <w:r w:rsidR="009C46AD">
        <w:rPr>
          <w:rFonts w:ascii="Calibri" w:hAnsi="Calibri" w:cs="Calibri"/>
          <w:sz w:val="28"/>
          <w:szCs w:val="28"/>
        </w:rPr>
        <w:t>используются круглые</w:t>
      </w:r>
      <w:r>
        <w:rPr>
          <w:rFonts w:ascii="Calibri" w:hAnsi="Calibri" w:cs="Calibri"/>
          <w:sz w:val="28"/>
          <w:szCs w:val="28"/>
        </w:rPr>
        <w:t xml:space="preserve"> скобки.</w:t>
      </w:r>
    </w:p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t>Строки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str</w:t>
      </w:r>
      <w:r w:rsidRPr="00EB4DFE">
        <w:rPr>
          <w:rFonts w:ascii="Calibri" w:hAnsi="Calibri" w:cs="Calibri"/>
          <w:sz w:val="28"/>
          <w:szCs w:val="28"/>
        </w:rPr>
        <w:t xml:space="preserve">) </w:t>
      </w:r>
      <w:r>
        <w:rPr>
          <w:rFonts w:ascii="Calibri" w:hAnsi="Calibri" w:cs="Calibri"/>
          <w:sz w:val="28"/>
          <w:szCs w:val="28"/>
        </w:rPr>
        <w:t>задаются последовательностью символов заключенных в одинарные или двойные кавычки. Примеры строковых переменных: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Pr="00EB4D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 </w:t>
            </w:r>
            <w:r w:rsidRPr="00EB4DFE">
              <w:rPr>
                <w:rFonts w:ascii="Calibri" w:hAnsi="Calibri" w:cs="Calibri"/>
                <w:sz w:val="28"/>
                <w:szCs w:val="28"/>
              </w:rPr>
              <w:t>=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 </w:t>
            </w:r>
            <w:r w:rsidRPr="00EB4DFE">
              <w:rPr>
                <w:rFonts w:ascii="Calibri" w:hAnsi="Calibri" w:cs="Calibri"/>
                <w:sz w:val="28"/>
                <w:szCs w:val="28"/>
              </w:rPr>
              <w:t>"</w:t>
            </w:r>
            <w:r>
              <w:rPr>
                <w:rFonts w:ascii="Calibri" w:hAnsi="Calibri" w:cs="Calibri"/>
                <w:sz w:val="28"/>
                <w:szCs w:val="28"/>
              </w:rPr>
              <w:t>Привет!"</w:t>
            </w:r>
          </w:p>
          <w:p w:rsidR="00843CFE" w:rsidRPr="00EB4D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y </w:t>
            </w:r>
            <w:r w:rsidRPr="00EB4DFE">
              <w:rPr>
                <w:rFonts w:ascii="Calibri" w:hAnsi="Calibri" w:cs="Calibri"/>
                <w:sz w:val="28"/>
                <w:szCs w:val="28"/>
              </w:rPr>
              <w:t>=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 </w:t>
            </w:r>
            <w:r>
              <w:rPr>
                <w:rFonts w:ascii="Calibri" w:hAnsi="Calibri" w:cs="Calibri"/>
                <w:sz w:val="28"/>
                <w:szCs w:val="28"/>
              </w:rPr>
              <w:t>'Кто здесь?'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z = </w:t>
            </w:r>
            <w:r>
              <w:rPr>
                <w:rFonts w:ascii="Calibri" w:hAnsi="Calibri" w:cs="Calibri"/>
                <w:sz w:val="28"/>
                <w:szCs w:val="28"/>
              </w:rPr>
              <w:t>"I like Python."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lastRenderedPageBreak/>
        <w:t>Операции со строками, с примерами: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C505F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Pr="00EB4D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Пример записи для </w:t>
            </w:r>
            <w:r>
              <w:rPr>
                <w:rFonts w:ascii="Calibri" w:hAnsi="Calibri" w:cs="Calibri"/>
                <w:b/>
                <w:bCs/>
                <w:lang w:val="en-US"/>
              </w:rPr>
              <w:t>x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</w:t>
            </w:r>
            <w:r w:rsidRPr="00EB4DFE">
              <w:rPr>
                <w:rFonts w:ascii="Calibri" w:hAnsi="Calibri" w:cs="Calibri"/>
                <w:b/>
                <w:bCs/>
              </w:rPr>
              <w:t>"</w:t>
            </w:r>
            <w:r>
              <w:rPr>
                <w:rFonts w:ascii="Calibri" w:hAnsi="Calibri" w:cs="Calibri"/>
                <w:b/>
                <w:bCs/>
              </w:rPr>
              <w:t>Привет!"</w:t>
            </w:r>
          </w:p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y = </w:t>
            </w:r>
            <w:r>
              <w:rPr>
                <w:rFonts w:ascii="Calibri" w:hAnsi="Calibri" w:cs="Calibri"/>
                <w:b/>
                <w:bCs/>
              </w:rPr>
              <w:t>'Кто здесь?'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конкатенация (сложение, слияние)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+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</w:t>
            </w:r>
            <w:r>
              <w:rPr>
                <w:rFonts w:ascii="Calibri" w:hAnsi="Calibri" w:cs="Calibri"/>
              </w:rPr>
              <w:t xml:space="preserve"> + </w:t>
            </w:r>
            <w:r>
              <w:rPr>
                <w:rFonts w:ascii="Calibri" w:hAnsi="Calibri" w:cs="Calibri"/>
                <w:lang w:val="en-US"/>
              </w:rPr>
              <w:t>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Привет</w:t>
            </w:r>
            <w:r>
              <w:rPr>
                <w:rFonts w:ascii="Calibri" w:hAnsi="Calibri" w:cs="Calibri"/>
                <w:lang w:val="en-US"/>
              </w:rPr>
              <w:t>!</w:t>
            </w:r>
            <w:r>
              <w:rPr>
                <w:rFonts w:ascii="Calibri" w:hAnsi="Calibri" w:cs="Calibri"/>
              </w:rPr>
              <w:t>Кто здесь?</w:t>
            </w:r>
            <w:r>
              <w:rPr>
                <w:rFonts w:ascii="Calibri" w:hAnsi="Calibri" w:cs="Calibri"/>
                <w:lang w:val="en-US"/>
              </w:rPr>
              <w:t>"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дублирование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*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* 2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Привет!Привет!"</w:t>
            </w:r>
          </w:p>
        </w:tc>
      </w:tr>
      <w:tr w:rsidR="00843CFE" w:rsidTr="00843CFE">
        <w:tc>
          <w:tcPr>
            <w:tcW w:w="2406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получение символа по его индексу: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1) если индекс </w:t>
            </w:r>
            <w:r>
              <w:rPr>
                <w:rFonts w:ascii="Calibri" w:eastAsia="Calibri" w:hAnsi="Calibri" w:cs="Calibri"/>
              </w:rPr>
              <w:t>≥ </w:t>
            </w:r>
            <w:r>
              <w:rPr>
                <w:rFonts w:ascii="Calibri" w:hAnsi="Calibri" w:cs="Calibri"/>
              </w:rPr>
              <w:t>0, то отсчёт  идёт с начала строки, начиная с 0;</w:t>
            </w:r>
          </w:p>
          <w:p w:rsidR="00843CFE" w:rsidRPr="00EB4D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2) если индекс </w:t>
            </w:r>
            <w:r w:rsidRPr="00EB4DFE">
              <w:rPr>
                <w:rFonts w:ascii="Calibri" w:hAnsi="Calibri" w:cs="Calibri"/>
              </w:rPr>
              <w:t>&lt;</w:t>
            </w:r>
            <w:r>
              <w:rPr>
                <w:rFonts w:ascii="Calibri" w:hAnsi="Calibri" w:cs="Calibri"/>
                <w:lang w:val="en-US"/>
              </w:rPr>
              <w:t> </w:t>
            </w:r>
            <w:r>
              <w:rPr>
                <w:rFonts w:ascii="Calibri" w:hAnsi="Calibri" w:cs="Calibri"/>
              </w:rPr>
              <w:t>0, то отсчёт идёт с конца строки, начиная с -1.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[]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x[1]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x[</w:t>
            </w:r>
            <w:r>
              <w:rPr>
                <w:rFonts w:ascii="Calibri" w:hAnsi="Calibri" w:cs="Calibri"/>
              </w:rPr>
              <w:t>-3</w:t>
            </w:r>
            <w:r>
              <w:rPr>
                <w:rFonts w:ascii="Calibri" w:hAnsi="Calibri" w:cs="Calibri"/>
                <w:lang w:val="en-US"/>
              </w:rPr>
              <w:t>]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р"</w:t>
            </w:r>
          </w:p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е"</w:t>
            </w:r>
          </w:p>
        </w:tc>
      </w:tr>
      <w:tr w:rsidR="00843CFE" w:rsidTr="00843CFE">
        <w:tc>
          <w:tcPr>
            <w:tcW w:w="2406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определение длины строки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len()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843CFE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len("Тест")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Pr="00843CFE" w:rsidRDefault="00843CFE" w:rsidP="00C505FC">
            <w:pPr>
              <w:pStyle w:val="a8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t>Списки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list</w:t>
      </w:r>
      <w:r>
        <w:rPr>
          <w:rFonts w:ascii="Calibri" w:hAnsi="Calibri" w:cs="Calibri"/>
          <w:sz w:val="28"/>
          <w:szCs w:val="28"/>
        </w:rPr>
        <w:t>) –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заключенная в квадратные скобки последовательность элементов любых типов (в том числе других списков), разделенных запятыми. Примеры списков: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[1, </w:t>
            </w:r>
            <w:r>
              <w:rPr>
                <w:rFonts w:ascii="Calibri" w:hAnsi="Calibri" w:cs="Calibri"/>
                <w:sz w:val="28"/>
                <w:szCs w:val="28"/>
              </w:rPr>
              <w:t>'текст', 2, -0.19]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[[0, 1], 2, </w:t>
            </w:r>
            <w:r>
              <w:rPr>
                <w:rFonts w:ascii="Calibri" w:hAnsi="Calibri" w:cs="Calibri"/>
                <w:sz w:val="28"/>
                <w:szCs w:val="28"/>
              </w:rPr>
              <w:t>'три']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D2429A" w:rsidRDefault="00843CFE" w:rsidP="00D2429A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7" w:name="_Toc50038778"/>
      <w:r w:rsidRPr="00D2429A">
        <w:rPr>
          <w:rFonts w:asciiTheme="minorHAnsi" w:hAnsiTheme="minorHAnsi"/>
          <w:b/>
          <w:color w:val="auto"/>
          <w:sz w:val="28"/>
          <w:szCs w:val="28"/>
        </w:rPr>
        <w:t>Условия Python</w:t>
      </w:r>
      <w:bookmarkEnd w:id="17"/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Структура условного оператора (оператора ветвления):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&lt;Условие 1&gt;</w:t>
            </w:r>
            <w:r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1&gt;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</w:p>
          <w:p w:rsidR="00843CFE" w:rsidRPr="00EB4D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elif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&lt;Условие 2&gt;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: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2&gt;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</w:p>
          <w:p w:rsidR="00843CFE" w:rsidRPr="00EB4D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lastRenderedPageBreak/>
              <w:t>elif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&lt;Условие 3&gt;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: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3&gt;</w:t>
            </w:r>
          </w:p>
          <w:p w:rsidR="00843CFE" w:rsidRDefault="00843CFE" w:rsidP="00C505FC">
            <w:pPr>
              <w:jc w:val="both"/>
              <w:rPr>
                <w:b/>
                <w:bCs/>
              </w:rPr>
            </w:pPr>
          </w:p>
          <w:p w:rsidR="00843CFE" w:rsidRPr="00EB4D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else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4&gt;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</w:tr>
    </w:tbl>
    <w:p w:rsidR="00843CFE" w:rsidRDefault="00843CFE" w:rsidP="00843CFE">
      <w:pPr>
        <w:jc w:val="both"/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Elif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можно повторять столько раз, сколько требуется, либо не использовать вообще. При этом указывается очередное условие для проверки.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Else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либо употребляется один раз, либо не используется. Инструкции в блоке </w:t>
      </w:r>
      <w:r>
        <w:rPr>
          <w:rFonts w:ascii="Calibri" w:hAnsi="Calibri" w:cs="Calibri"/>
          <w:sz w:val="28"/>
          <w:szCs w:val="28"/>
          <w:lang w:val="en-US"/>
        </w:rPr>
        <w:t>else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выполняются, если ни одно из вышеперечисленных условий не выполнено.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Возможные значения условий: истина — </w:t>
      </w:r>
      <w:r>
        <w:rPr>
          <w:rFonts w:ascii="Calibri" w:hAnsi="Calibri" w:cs="Calibri"/>
          <w:sz w:val="28"/>
          <w:szCs w:val="28"/>
          <w:lang w:val="en-US"/>
        </w:rPr>
        <w:t>true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и ложь — </w:t>
      </w:r>
      <w:r>
        <w:rPr>
          <w:rFonts w:ascii="Calibri" w:hAnsi="Calibri" w:cs="Calibri"/>
          <w:sz w:val="28"/>
          <w:szCs w:val="28"/>
          <w:lang w:val="en-US"/>
        </w:rPr>
        <w:t>false</w:t>
      </w:r>
      <w:r w:rsidRPr="00EB4DFE">
        <w:rPr>
          <w:rFonts w:ascii="Calibri" w:hAnsi="Calibri" w:cs="Calibri"/>
          <w:sz w:val="28"/>
          <w:szCs w:val="28"/>
        </w:rPr>
        <w:t>.</w:t>
      </w: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Операции сравнения: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C505F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Пример записи для </w:t>
            </w:r>
            <w:r>
              <w:rPr>
                <w:rFonts w:ascii="Calibri" w:hAnsi="Calibri" w:cs="Calibri"/>
                <w:b/>
                <w:bCs/>
                <w:lang w:val="en-US"/>
              </w:rPr>
              <w:t>x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</w:t>
            </w:r>
            <w:r>
              <w:rPr>
                <w:rFonts w:ascii="Calibri" w:hAnsi="Calibri" w:cs="Calibri"/>
                <w:b/>
                <w:bCs/>
              </w:rPr>
              <w:t xml:space="preserve">1 и </w:t>
            </w:r>
            <w:r>
              <w:rPr>
                <w:rFonts w:ascii="Calibri" w:hAnsi="Calibri" w:cs="Calibri"/>
                <w:b/>
                <w:bCs/>
                <w:lang w:val="en-US"/>
              </w:rPr>
              <w:t>y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</w:t>
            </w:r>
            <w:r>
              <w:rPr>
                <w:rFonts w:ascii="Calibri" w:hAnsi="Calibri" w:cs="Calibri"/>
                <w:b/>
                <w:bCs/>
              </w:rPr>
              <w:t>2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==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==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не 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!</w:t>
            </w:r>
            <w:r>
              <w:rPr>
                <w:rFonts w:ascii="Calibri" w:hAnsi="Calibri" w:cs="Calibri"/>
                <w:lang w:val="en-US"/>
              </w:rPr>
              <w:t>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!=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больше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&gt;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&gt;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меньше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&lt;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&lt;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больше или 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&gt;=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&gt;=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меньше или 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&lt;=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&lt;=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Логические операции: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C505F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Пример записи для </w:t>
            </w:r>
            <w:r>
              <w:rPr>
                <w:rFonts w:ascii="Calibri" w:hAnsi="Calibri" w:cs="Calibri"/>
                <w:b/>
                <w:bCs/>
                <w:lang w:val="en-US"/>
              </w:rPr>
              <w:t>x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true</w:t>
            </w:r>
            <w:r w:rsidRPr="00EB4DFE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и </w:t>
            </w:r>
            <w:r>
              <w:rPr>
                <w:rFonts w:ascii="Calibri" w:hAnsi="Calibri" w:cs="Calibri"/>
                <w:b/>
                <w:bCs/>
                <w:lang w:val="en-US"/>
              </w:rPr>
              <w:t>y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false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и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and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and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или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or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or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  <w:tr w:rsidR="00843CFE" w:rsidTr="00C505F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отрицание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not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not x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</w:tbl>
    <w:p w:rsidR="00843CFE" w:rsidRDefault="00843CFE" w:rsidP="00843CFE">
      <w:pPr>
        <w:jc w:val="both"/>
      </w:pPr>
      <w:r>
        <w:rPr>
          <w:rFonts w:ascii="Calibri" w:hAnsi="Calibri" w:cs="Calibri"/>
          <w:sz w:val="28"/>
          <w:szCs w:val="28"/>
        </w:rPr>
        <w:lastRenderedPageBreak/>
        <w:t>Пример:</w:t>
      </w:r>
    </w:p>
    <w:tbl>
      <w:tblPr>
        <w:tblW w:w="9631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06374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5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if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&lt; 5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print('</w:t>
            </w:r>
            <w:r>
              <w:rPr>
                <w:rFonts w:ascii="Calibri" w:hAnsi="Calibri" w:cs="Calibri"/>
                <w:sz w:val="28"/>
                <w:szCs w:val="28"/>
              </w:rPr>
              <w:t>Меньше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пяти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'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>)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elif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&gt; 5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</w:t>
            </w:r>
            <w:r>
              <w:rPr>
                <w:rFonts w:ascii="Calibri" w:hAnsi="Calibri" w:cs="Calibri"/>
                <w:sz w:val="28"/>
                <w:szCs w:val="28"/>
              </w:rPr>
              <w:t>('Больше пяти')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else :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print('</w:t>
            </w:r>
            <w:r>
              <w:rPr>
                <w:rFonts w:ascii="Calibri" w:hAnsi="Calibri" w:cs="Calibri"/>
                <w:sz w:val="28"/>
                <w:szCs w:val="28"/>
              </w:rPr>
              <w:t>Равно пяти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')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D2429A" w:rsidRDefault="00843CFE" w:rsidP="00D2429A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8" w:name="_Toc50038779"/>
      <w:r w:rsidRPr="00D2429A">
        <w:rPr>
          <w:rFonts w:asciiTheme="minorHAnsi" w:hAnsiTheme="minorHAnsi"/>
          <w:b/>
          <w:color w:val="auto"/>
          <w:sz w:val="28"/>
          <w:szCs w:val="28"/>
        </w:rPr>
        <w:t>Цикл for в Python</w:t>
      </w:r>
      <w:bookmarkEnd w:id="18"/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Цикл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может выполняться по списку или по диапазону чисел.</w:t>
      </w: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Структура цикла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списку: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&lt;Элемент&gt;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Список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&lt;Инструкция&gt;</w:t>
            </w:r>
          </w:p>
        </w:tc>
      </w:tr>
    </w:tbl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Пример цикла </w:t>
      </w:r>
      <w:r>
        <w:rPr>
          <w:rFonts w:ascii="Calibri" w:hAnsi="Calibri" w:cs="Calibri"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списку: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E61A70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[1, 2, 3, 4]</w:t>
            </w:r>
          </w:p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e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Pr="00EB4DFE" w:rsidRDefault="00843CFE" w:rsidP="00C505F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print(e)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Структура цикла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for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диапазону чисел: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Индекс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range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>(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Начало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,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Остановка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,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Шаг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>) :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&lt;Инструкция&gt;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 этом функция </w:t>
      </w:r>
      <w:r>
        <w:rPr>
          <w:rFonts w:ascii="Calibri" w:hAnsi="Calibri" w:cs="Calibri"/>
          <w:sz w:val="28"/>
          <w:szCs w:val="28"/>
          <w:lang w:val="en-US"/>
        </w:rPr>
        <w:t>range</w:t>
      </w:r>
      <w:r w:rsidRPr="00EB4DFE">
        <w:rPr>
          <w:rFonts w:ascii="Calibri" w:hAnsi="Calibri" w:cs="Calibri"/>
          <w:sz w:val="28"/>
          <w:szCs w:val="28"/>
        </w:rPr>
        <w:t>(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y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 xml:space="preserve">), </w:t>
      </w:r>
      <w:r>
        <w:rPr>
          <w:rFonts w:ascii="Calibri" w:hAnsi="Calibri" w:cs="Calibri"/>
          <w:sz w:val="28"/>
          <w:szCs w:val="28"/>
        </w:rPr>
        <w:t xml:space="preserve">где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y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и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 xml:space="preserve"> —</w:t>
      </w:r>
      <w:r>
        <w:rPr>
          <w:rFonts w:ascii="Calibri" w:hAnsi="Calibri" w:cs="Calibri"/>
          <w:sz w:val="28"/>
          <w:szCs w:val="28"/>
        </w:rPr>
        <w:t xml:space="preserve"> целые числа, создает диапазон целых чисел, такой что:</w:t>
      </w:r>
    </w:p>
    <w:p w:rsidR="00843CFE" w:rsidRDefault="00843CFE" w:rsidP="00843C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первое число в диапазоне равно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>,</w:t>
      </w:r>
    </w:p>
    <w:p w:rsidR="00843CFE" w:rsidRDefault="00843CFE" w:rsidP="00843C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разность между последовательными числами равна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>,</w:t>
      </w:r>
    </w:p>
    <w:p w:rsidR="00843CFE" w:rsidRDefault="00843CFE" w:rsidP="00843C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последнее число</w:t>
      </w:r>
    </w:p>
    <w:p w:rsidR="00843CFE" w:rsidRDefault="00843CFE" w:rsidP="00843CFE">
      <w:pPr>
        <w:widowControl w:val="0"/>
        <w:numPr>
          <w:ilvl w:val="1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меньше </w:t>
      </w:r>
      <w:r>
        <w:rPr>
          <w:rFonts w:ascii="Calibri" w:hAnsi="Calibri" w:cs="Calibri"/>
          <w:sz w:val="28"/>
          <w:szCs w:val="28"/>
          <w:lang w:val="en-US"/>
        </w:rPr>
        <w:t xml:space="preserve">y, </w:t>
      </w:r>
      <w:r>
        <w:rPr>
          <w:rFonts w:ascii="Calibri" w:hAnsi="Calibri" w:cs="Calibri"/>
          <w:sz w:val="28"/>
          <w:szCs w:val="28"/>
        </w:rPr>
        <w:t xml:space="preserve">если </w:t>
      </w:r>
      <w:r>
        <w:rPr>
          <w:rFonts w:ascii="Calibri" w:hAnsi="Calibri" w:cs="Calibri"/>
          <w:sz w:val="28"/>
          <w:szCs w:val="28"/>
          <w:lang w:val="en-US"/>
        </w:rPr>
        <w:t>z &gt; 0,</w:t>
      </w:r>
    </w:p>
    <w:p w:rsidR="00843CFE" w:rsidRDefault="00843CFE" w:rsidP="00843CFE">
      <w:pPr>
        <w:widowControl w:val="0"/>
        <w:numPr>
          <w:ilvl w:val="1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 xml:space="preserve">больше </w:t>
      </w:r>
      <w:r>
        <w:rPr>
          <w:rFonts w:ascii="Calibri" w:hAnsi="Calibri" w:cs="Calibri"/>
          <w:sz w:val="28"/>
          <w:szCs w:val="28"/>
          <w:lang w:val="en-US"/>
        </w:rPr>
        <w:t xml:space="preserve">y, </w:t>
      </w:r>
      <w:r>
        <w:rPr>
          <w:rFonts w:ascii="Calibri" w:hAnsi="Calibri" w:cs="Calibri"/>
          <w:sz w:val="28"/>
          <w:szCs w:val="28"/>
        </w:rPr>
        <w:t xml:space="preserve">если </w:t>
      </w:r>
      <w:r>
        <w:rPr>
          <w:rFonts w:ascii="Calibri" w:hAnsi="Calibri" w:cs="Calibri"/>
          <w:sz w:val="28"/>
          <w:szCs w:val="28"/>
          <w:lang w:val="en-US"/>
        </w:rPr>
        <w:t>z &lt; 0</w:t>
      </w:r>
      <w:r>
        <w:rPr>
          <w:rFonts w:ascii="Calibri" w:hAnsi="Calibri" w:cs="Calibri"/>
          <w:sz w:val="28"/>
          <w:szCs w:val="28"/>
        </w:rPr>
        <w:t>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 этом, если не указано значение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 xml:space="preserve">то оно считается равным 1; если не указано значение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 xml:space="preserve">то оно </w:t>
      </w:r>
      <w:r w:rsidR="009C46AD">
        <w:rPr>
          <w:rFonts w:ascii="Calibri" w:hAnsi="Calibri" w:cs="Calibri"/>
          <w:sz w:val="28"/>
          <w:szCs w:val="28"/>
        </w:rPr>
        <w:t>считается</w:t>
      </w:r>
      <w:r>
        <w:rPr>
          <w:rFonts w:ascii="Calibri" w:hAnsi="Calibri" w:cs="Calibri"/>
          <w:sz w:val="28"/>
          <w:szCs w:val="28"/>
        </w:rPr>
        <w:t xml:space="preserve"> равным </w:t>
      </w:r>
      <w:r w:rsidRPr="00EB4DFE">
        <w:rPr>
          <w:rFonts w:ascii="Calibri" w:hAnsi="Calibri" w:cs="Calibri"/>
          <w:sz w:val="28"/>
          <w:szCs w:val="28"/>
        </w:rPr>
        <w:t>0.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Например, </w:t>
      </w:r>
      <w:r>
        <w:rPr>
          <w:rFonts w:ascii="Calibri" w:hAnsi="Calibri" w:cs="Calibri"/>
          <w:sz w:val="28"/>
          <w:szCs w:val="28"/>
          <w:lang w:val="en-US"/>
        </w:rPr>
        <w:t>range</w:t>
      </w:r>
      <w:r>
        <w:rPr>
          <w:rFonts w:ascii="Calibri" w:hAnsi="Calibri" w:cs="Calibri"/>
          <w:sz w:val="28"/>
          <w:szCs w:val="28"/>
        </w:rPr>
        <w:t>(0, 5, 1) сформирует диапазон 0, 1, 2, 3, 4.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>
        <w:rPr>
          <w:rFonts w:ascii="Calibri" w:hAnsi="Calibri" w:cs="Calibri"/>
          <w:sz w:val="28"/>
          <w:szCs w:val="28"/>
        </w:rPr>
        <w:t>(2, 10, 2) — 2, 4, 6, 8.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>
        <w:rPr>
          <w:rFonts w:ascii="Calibri" w:hAnsi="Calibri" w:cs="Calibri"/>
          <w:sz w:val="28"/>
          <w:szCs w:val="28"/>
        </w:rPr>
        <w:t>(5, 0, -1) — 5, 4, 3, 2, 1.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 w:rsidRPr="00EB4DFE">
        <w:rPr>
          <w:rFonts w:ascii="Calibri" w:hAnsi="Calibri" w:cs="Calibri"/>
          <w:sz w:val="28"/>
          <w:szCs w:val="28"/>
        </w:rPr>
        <w:t>(2, 6) – 2, 3, 4, 5.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 w:rsidRPr="00EB4DFE">
        <w:rPr>
          <w:rFonts w:ascii="Calibri" w:hAnsi="Calibri" w:cs="Calibri"/>
          <w:sz w:val="28"/>
          <w:szCs w:val="28"/>
        </w:rPr>
        <w:t>(4) – 0, 1, 2, 3.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Пример цикла </w:t>
      </w:r>
      <w:r>
        <w:rPr>
          <w:rFonts w:ascii="Calibri" w:hAnsi="Calibri" w:cs="Calibri"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диапазону чисел: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E61A70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i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range(4)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Pr="00EB4DFE" w:rsidRDefault="00843CFE" w:rsidP="00C505F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 print(i)</w:t>
            </w:r>
          </w:p>
        </w:tc>
      </w:tr>
    </w:tbl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D2429A" w:rsidRDefault="00843CFE" w:rsidP="00D2429A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9" w:name="_Toc50038780"/>
      <w:r w:rsidRPr="00D2429A">
        <w:rPr>
          <w:rFonts w:asciiTheme="minorHAnsi" w:hAnsiTheme="minorHAnsi"/>
          <w:b/>
          <w:color w:val="auto"/>
          <w:sz w:val="28"/>
          <w:szCs w:val="28"/>
        </w:rPr>
        <w:t>Функции Python</w:t>
      </w:r>
      <w:bookmarkEnd w:id="19"/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Структура задания функции: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def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&lt;Имя функции&gt;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(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Список параметров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) :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ab/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Инструкции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&gt;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Если функция должна возвращать какое-либо значение, используется выражение: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 xml:space="preserve">return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Возвращаемое значение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&gt;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Например, задание функции, вычисляющей квадрат числа: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E61A70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lastRenderedPageBreak/>
              <w:t>def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squared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x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) :</w:t>
            </w:r>
          </w:p>
          <w:p w:rsidR="00843CFE" w:rsidRPr="00EB4DFE" w:rsidRDefault="00843CFE" w:rsidP="00C505F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return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** 2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>И вызов этой функции: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C505F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C505F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2</w:t>
            </w:r>
          </w:p>
          <w:p w:rsidR="00843CFE" w:rsidRDefault="00843CFE" w:rsidP="00C505F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print(squared(x))</w:t>
            </w:r>
          </w:p>
        </w:tc>
      </w:tr>
    </w:tbl>
    <w:p w:rsidR="00843CFE" w:rsidRPr="00843CFE" w:rsidRDefault="00843CFE" w:rsidP="00843CFE">
      <w:pPr>
        <w:pStyle w:val="a0"/>
        <w:rPr>
          <w:lang w:eastAsia="hi-IN" w:bidi="hi-IN"/>
        </w:rPr>
      </w:pPr>
    </w:p>
    <w:p w:rsidR="00CC3C83" w:rsidRDefault="00CC3C83" w:rsidP="00CC3C83">
      <w:pPr>
        <w:pStyle w:val="2"/>
        <w:pageBreakBefore/>
        <w:numPr>
          <w:ilvl w:val="1"/>
          <w:numId w:val="1"/>
        </w:numPr>
        <w:rPr>
          <w:rFonts w:ascii="Calibri" w:hAnsi="Calibri" w:cs="Calibri"/>
        </w:rPr>
      </w:pPr>
      <w:bookmarkStart w:id="20" w:name="_Toc50038781"/>
      <w:r>
        <w:lastRenderedPageBreak/>
        <w:t>Задание</w:t>
      </w:r>
      <w:bookmarkEnd w:id="20"/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1</w:t>
      </w:r>
    </w:p>
    <w:p w:rsidR="0077346F" w:rsidRPr="00C83EB8" w:rsidRDefault="00AC2E3A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 w:rsidRPr="003D7821">
        <w:rPr>
          <w:rFonts w:ascii="Calibri" w:hAnsi="Calibri" w:cs="Calibri"/>
          <w:sz w:val="28"/>
          <w:szCs w:val="28"/>
        </w:rPr>
        <w:t xml:space="preserve">Если вы не зарегистрированы на </w:t>
      </w:r>
      <w:r w:rsidRPr="003D7821">
        <w:rPr>
          <w:rFonts w:ascii="Calibri" w:hAnsi="Calibri" w:cs="Calibri"/>
          <w:sz w:val="28"/>
          <w:szCs w:val="28"/>
          <w:lang w:val="en-US"/>
        </w:rPr>
        <w:t>GitHub</w:t>
      </w:r>
      <w:r w:rsidR="003D7821" w:rsidRPr="003D7821">
        <w:rPr>
          <w:rFonts w:ascii="Calibri" w:hAnsi="Calibri" w:cs="Calibri"/>
          <w:sz w:val="28"/>
          <w:szCs w:val="28"/>
        </w:rPr>
        <w:t xml:space="preserve"> (</w:t>
      </w:r>
      <w:hyperlink r:id="rId19" w:history="1">
        <w:r w:rsidR="003D7821" w:rsidRPr="003D7821">
          <w:rPr>
            <w:rStyle w:val="a5"/>
            <w:rFonts w:ascii="Calibri" w:hAnsi="Calibri" w:cs="Calibri"/>
            <w:sz w:val="28"/>
            <w:szCs w:val="28"/>
          </w:rPr>
          <w:t>https://github.com</w:t>
        </w:r>
      </w:hyperlink>
      <w:r w:rsidR="003D7821" w:rsidRPr="003D7821">
        <w:rPr>
          <w:rFonts w:ascii="Calibri" w:hAnsi="Calibri" w:cs="Calibri"/>
          <w:sz w:val="28"/>
          <w:szCs w:val="28"/>
        </w:rPr>
        <w:t>)</w:t>
      </w:r>
      <w:r w:rsidRPr="003D7821">
        <w:rPr>
          <w:rFonts w:ascii="Calibri" w:hAnsi="Calibri" w:cs="Calibri"/>
          <w:sz w:val="28"/>
          <w:szCs w:val="28"/>
        </w:rPr>
        <w:t xml:space="preserve"> – з</w:t>
      </w:r>
      <w:r w:rsidR="00CC3C83" w:rsidRPr="003D7821">
        <w:rPr>
          <w:rFonts w:ascii="Calibri" w:hAnsi="Calibri" w:cs="Calibri"/>
          <w:sz w:val="28"/>
          <w:szCs w:val="28"/>
        </w:rPr>
        <w:t>арегистрируйтесь</w:t>
      </w:r>
      <w:r w:rsidRPr="003D7821">
        <w:rPr>
          <w:rFonts w:ascii="Calibri" w:hAnsi="Calibri" w:cs="Calibri"/>
          <w:sz w:val="28"/>
          <w:szCs w:val="28"/>
        </w:rPr>
        <w:t xml:space="preserve"> </w:t>
      </w:r>
      <w:r w:rsidR="00C83EB8">
        <w:rPr>
          <w:rFonts w:ascii="Calibri" w:hAnsi="Calibri" w:cs="Calibri"/>
          <w:sz w:val="28"/>
          <w:szCs w:val="28"/>
        </w:rPr>
        <w:t xml:space="preserve">и активируйте учётную запись </w:t>
      </w:r>
      <w:r w:rsidRPr="003D7821">
        <w:rPr>
          <w:rFonts w:ascii="Calibri" w:hAnsi="Calibri" w:cs="Calibri"/>
          <w:sz w:val="28"/>
          <w:szCs w:val="28"/>
        </w:rPr>
        <w:t xml:space="preserve">(вам понадобится работающий </w:t>
      </w:r>
      <w:r w:rsidRPr="003D7821">
        <w:rPr>
          <w:rFonts w:ascii="Calibri" w:hAnsi="Calibri" w:cs="Calibri"/>
          <w:sz w:val="28"/>
          <w:szCs w:val="28"/>
          <w:lang w:val="en-US"/>
        </w:rPr>
        <w:t>e</w:t>
      </w:r>
      <w:r w:rsidRPr="003D7821">
        <w:rPr>
          <w:rFonts w:ascii="Calibri" w:hAnsi="Calibri" w:cs="Calibri"/>
          <w:sz w:val="28"/>
          <w:szCs w:val="28"/>
        </w:rPr>
        <w:noBreakHyphen/>
      </w:r>
      <w:r w:rsidRPr="003D7821">
        <w:rPr>
          <w:rFonts w:ascii="Calibri" w:hAnsi="Calibri" w:cs="Calibri"/>
          <w:sz w:val="28"/>
          <w:szCs w:val="28"/>
          <w:lang w:val="en-US"/>
        </w:rPr>
        <w:t>mail</w:t>
      </w:r>
      <w:r w:rsidRPr="003D7821">
        <w:rPr>
          <w:rFonts w:ascii="Calibri" w:hAnsi="Calibri" w:cs="Calibri"/>
          <w:sz w:val="28"/>
          <w:szCs w:val="28"/>
        </w:rPr>
        <w:t>)</w:t>
      </w:r>
      <w:r w:rsidR="00CC3C83" w:rsidRPr="003D7821">
        <w:rPr>
          <w:rFonts w:ascii="Calibri" w:hAnsi="Calibri" w:cs="Calibri"/>
          <w:sz w:val="28"/>
          <w:szCs w:val="28"/>
        </w:rPr>
        <w:t>.</w:t>
      </w:r>
    </w:p>
    <w:p w:rsidR="00C83EB8" w:rsidRPr="003D7821" w:rsidRDefault="00C83EB8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Зайдите в свою учётную запись.</w:t>
      </w:r>
    </w:p>
    <w:p w:rsidR="0077346F" w:rsidRPr="0077346F" w:rsidRDefault="0077346F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 w:rsidRPr="0077346F">
        <w:rPr>
          <w:rFonts w:ascii="Calibri" w:hAnsi="Calibri" w:cs="Calibri"/>
          <w:sz w:val="28"/>
          <w:szCs w:val="28"/>
        </w:rPr>
        <w:t>Сделайте форк репозитория</w:t>
      </w:r>
      <w:r w:rsidRPr="0077346F">
        <w:rPr>
          <w:rFonts w:ascii="Calibri" w:hAnsi="Calibri" w:cs="Calibri"/>
          <w:sz w:val="28"/>
          <w:szCs w:val="28"/>
          <w:lang w:val="en-US"/>
        </w:rPr>
        <w:t xml:space="preserve"> </w:t>
      </w:r>
    </w:p>
    <w:p w:rsidR="0077346F" w:rsidRDefault="00C505FC" w:rsidP="00E23D17">
      <w:pPr>
        <w:pStyle w:val="a6"/>
        <w:jc w:val="both"/>
        <w:rPr>
          <w:sz w:val="28"/>
          <w:szCs w:val="28"/>
        </w:rPr>
      </w:pPr>
      <w:hyperlink r:id="rId20" w:history="1">
        <w:r w:rsidR="00E20B95" w:rsidRPr="00A1128F">
          <w:rPr>
            <w:rStyle w:val="a5"/>
            <w:sz w:val="28"/>
            <w:szCs w:val="28"/>
          </w:rPr>
          <w:t>https://github.com/mosalov/Not</w:t>
        </w:r>
        <w:r w:rsidR="00E20B95" w:rsidRPr="00A1128F">
          <w:rPr>
            <w:rStyle w:val="a5"/>
            <w:sz w:val="28"/>
            <w:szCs w:val="28"/>
          </w:rPr>
          <w:t>e</w:t>
        </w:r>
        <w:r w:rsidR="00E20B95" w:rsidRPr="00A1128F">
          <w:rPr>
            <w:rStyle w:val="a5"/>
            <w:sz w:val="28"/>
            <w:szCs w:val="28"/>
          </w:rPr>
          <w:t>book_For_AI_Main</w:t>
        </w:r>
      </w:hyperlink>
      <w:r w:rsidR="00DF4736">
        <w:rPr>
          <w:sz w:val="28"/>
          <w:szCs w:val="28"/>
        </w:rPr>
        <w:t>. Далее в задании работаем с этим репозиторием.</w:t>
      </w:r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2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Зайдите на сайт </w:t>
      </w:r>
      <w:hyperlink r:id="rId21" w:history="1">
        <w:r w:rsidRPr="00A1128F">
          <w:rPr>
            <w:rStyle w:val="a5"/>
            <w:rFonts w:ascii="Calibri" w:hAnsi="Calibri" w:cs="Calibri"/>
            <w:sz w:val="28"/>
            <w:szCs w:val="28"/>
          </w:rPr>
          <w:t>https://mybinder.org/</w:t>
        </w:r>
      </w:hyperlink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Введите ссылку на свой репозиторий в поле «</w:t>
      </w:r>
      <w:r w:rsidRPr="003F2DDB">
        <w:rPr>
          <w:rFonts w:ascii="Calibri" w:hAnsi="Calibri" w:cs="Calibri"/>
          <w:sz w:val="28"/>
          <w:szCs w:val="28"/>
        </w:rPr>
        <w:t>GitHub repository name or URL</w:t>
      </w:r>
      <w:r>
        <w:rPr>
          <w:rFonts w:ascii="Calibri" w:hAnsi="Calibri" w:cs="Calibri"/>
          <w:sz w:val="28"/>
          <w:szCs w:val="28"/>
        </w:rPr>
        <w:t>».</w:t>
      </w:r>
    </w:p>
    <w:p w:rsidR="001F16C0" w:rsidRPr="00764A02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764A02">
        <w:rPr>
          <w:rFonts w:ascii="Calibri" w:hAnsi="Calibri" w:cs="Calibri"/>
          <w:sz w:val="28"/>
          <w:szCs w:val="28"/>
        </w:rPr>
        <w:t>Нажмите кнопку «</w:t>
      </w:r>
      <w:r w:rsidRPr="00764A02">
        <w:rPr>
          <w:rFonts w:ascii="Calibri" w:hAnsi="Calibri" w:cs="Calibri"/>
          <w:sz w:val="28"/>
          <w:szCs w:val="28"/>
          <w:lang w:val="en-US"/>
        </w:rPr>
        <w:t>launch</w:t>
      </w:r>
      <w:r w:rsidRPr="00764A02">
        <w:rPr>
          <w:rFonts w:ascii="Calibri" w:hAnsi="Calibri" w:cs="Calibri"/>
          <w:sz w:val="28"/>
          <w:szCs w:val="28"/>
        </w:rPr>
        <w:t xml:space="preserve">». Дождитесь </w:t>
      </w:r>
      <w:r w:rsidRPr="00764A02">
        <w:rPr>
          <w:rFonts w:ascii="Calibri" w:hAnsi="Calibri" w:cs="Calibri"/>
          <w:color w:val="000000"/>
          <w:sz w:val="28"/>
          <w:szCs w:val="28"/>
        </w:rPr>
        <w:t>открытия репозитория.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Откройте (кликните) файл «</w:t>
      </w:r>
      <w:r w:rsidRPr="00764A02">
        <w:rPr>
          <w:rFonts w:ascii="Calibri" w:hAnsi="Calibri" w:cs="Calibri"/>
          <w:sz w:val="28"/>
          <w:szCs w:val="28"/>
        </w:rPr>
        <w:t>empty_notebook.ipynb</w:t>
      </w:r>
      <w:r>
        <w:rPr>
          <w:rFonts w:ascii="Calibri" w:hAnsi="Calibri" w:cs="Calibri"/>
          <w:color w:val="000000"/>
          <w:sz w:val="28"/>
          <w:szCs w:val="28"/>
        </w:rPr>
        <w:t>».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lang w:val="en-US"/>
        </w:rPr>
        <w:t>C</w:t>
      </w:r>
      <w:r>
        <w:rPr>
          <w:rFonts w:ascii="Calibri" w:hAnsi="Calibri" w:cs="Calibri"/>
          <w:color w:val="000000"/>
          <w:sz w:val="28"/>
          <w:szCs w:val="28"/>
        </w:rPr>
        <w:t>оздайте две переменные, в одной сохраните своё имя, во второй – фамилию.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Создайте третью переменную, исполь</w:t>
      </w:r>
      <w:bookmarkStart w:id="21" w:name="_GoBack"/>
      <w:bookmarkEnd w:id="21"/>
      <w:r>
        <w:rPr>
          <w:rFonts w:ascii="Calibri" w:hAnsi="Calibri" w:cs="Calibri"/>
          <w:color w:val="000000"/>
          <w:sz w:val="28"/>
          <w:szCs w:val="28"/>
        </w:rPr>
        <w:t>зуя две ранее созданные переменные, сохраните в ней свои имя и фамилию, разделённые пробелом.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Выведите значение третьей переменной.</w:t>
      </w:r>
    </w:p>
    <w:p w:rsidR="001F16C0" w:rsidRPr="001F16C0" w:rsidRDefault="001F16C0" w:rsidP="00C505FC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F16C0">
        <w:rPr>
          <w:rFonts w:ascii="Calibri" w:hAnsi="Calibri" w:cs="Calibri"/>
          <w:color w:val="000000"/>
          <w:sz w:val="28"/>
          <w:szCs w:val="28"/>
        </w:rPr>
        <w:t>Выведите длину значений третьей переменной.</w:t>
      </w:r>
    </w:p>
    <w:p w:rsidR="00106EA3" w:rsidRPr="001F16C0" w:rsidRDefault="001F16C0" w:rsidP="00C505FC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F16C0">
        <w:rPr>
          <w:rFonts w:ascii="Calibri" w:hAnsi="Calibri" w:cs="Calibri"/>
          <w:color w:val="000000"/>
          <w:sz w:val="28"/>
          <w:szCs w:val="28"/>
        </w:rPr>
        <w:t xml:space="preserve">Загрузите файл на локальный компьютер: меню 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>«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File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 xml:space="preserve"> → 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Download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 xml:space="preserve"> 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as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 xml:space="preserve"> → 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Notebook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 xml:space="preserve"> (.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ipynb</w:t>
      </w:r>
      <w:r w:rsidRPr="00E61A70">
        <w:rPr>
          <w:rFonts w:ascii="Calibri" w:hAnsi="Calibri" w:cs="Calibri"/>
          <w:color w:val="000000"/>
          <w:sz w:val="28"/>
          <w:szCs w:val="28"/>
          <w:lang w:val="en-US"/>
        </w:rPr>
        <w:t xml:space="preserve">)». </w:t>
      </w:r>
      <w:r w:rsidRPr="001F16C0">
        <w:rPr>
          <w:rFonts w:ascii="Calibri" w:hAnsi="Calibri" w:cs="Calibri"/>
          <w:color w:val="000000"/>
          <w:sz w:val="28"/>
          <w:szCs w:val="28"/>
        </w:rPr>
        <w:t>Назовите файл «</w:t>
      </w:r>
      <w:r w:rsidRPr="001F16C0">
        <w:rPr>
          <w:rFonts w:ascii="Calibri" w:hAnsi="Calibri" w:cs="Calibri"/>
          <w:i/>
          <w:color w:val="000000"/>
          <w:sz w:val="28"/>
          <w:szCs w:val="28"/>
        </w:rPr>
        <w:t>Фамилия</w:t>
      </w:r>
      <w:r w:rsidRPr="001F16C0">
        <w:rPr>
          <w:rFonts w:ascii="Calibri" w:hAnsi="Calibri" w:cs="Calibri"/>
          <w:color w:val="000000"/>
          <w:sz w:val="28"/>
          <w:szCs w:val="28"/>
        </w:rPr>
        <w:t>_Задание 1.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ipynb</w:t>
      </w:r>
      <w:r w:rsidRPr="001F16C0">
        <w:rPr>
          <w:rFonts w:ascii="Calibri" w:hAnsi="Calibri" w:cs="Calibri"/>
          <w:color w:val="000000"/>
          <w:sz w:val="28"/>
          <w:szCs w:val="28"/>
        </w:rPr>
        <w:t>».</w:t>
      </w:r>
    </w:p>
    <w:p w:rsidR="001F16C0" w:rsidRDefault="001F16C0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3</w:t>
      </w:r>
    </w:p>
    <w:p w:rsidR="001F16C0" w:rsidRPr="00DC5D6C" w:rsidRDefault="001F16C0" w:rsidP="00C505FC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DC5D6C">
        <w:rPr>
          <w:rFonts w:ascii="Calibri" w:hAnsi="Calibri" w:cs="Calibri"/>
          <w:color w:val="000000"/>
          <w:sz w:val="28"/>
          <w:szCs w:val="28"/>
        </w:rPr>
        <w:t>Загрузите файл, созданный на предыдущем шаге, в ваш репозиторий, созданный на первом шаге, по пути «Notebook_For_AI_Main/</w:t>
      </w:r>
      <w:r w:rsidR="00C505FC" w:rsidRPr="00C505FC">
        <w:rPr>
          <w:rFonts w:ascii="Calibri" w:hAnsi="Calibri" w:cs="Calibri"/>
          <w:color w:val="000000"/>
          <w:sz w:val="28"/>
          <w:szCs w:val="28"/>
        </w:rPr>
        <w:t>2021 Осенний семестр</w:t>
      </w:r>
      <w:r w:rsidRPr="00DC5D6C">
        <w:rPr>
          <w:rFonts w:ascii="Calibri" w:hAnsi="Calibri" w:cs="Calibri"/>
          <w:color w:val="000000"/>
          <w:sz w:val="28"/>
          <w:szCs w:val="28"/>
        </w:rPr>
        <w:t>/Практическое задание 1/»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:rsidR="001D003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Сделайте пул-ре</w:t>
      </w:r>
      <w:r w:rsidR="009C46AD">
        <w:rPr>
          <w:rFonts w:ascii="Calibri" w:hAnsi="Calibri" w:cs="Calibri"/>
          <w:color w:val="000000"/>
          <w:sz w:val="28"/>
          <w:szCs w:val="28"/>
        </w:rPr>
        <w:t>к</w:t>
      </w:r>
      <w:r>
        <w:rPr>
          <w:rFonts w:ascii="Calibri" w:hAnsi="Calibri" w:cs="Calibri"/>
          <w:color w:val="000000"/>
          <w:sz w:val="28"/>
          <w:szCs w:val="28"/>
        </w:rPr>
        <w:t xml:space="preserve">вест в репозиторий </w:t>
      </w:r>
      <w:hyperlink r:id="rId22" w:history="1">
        <w:r w:rsidRPr="00A1128F">
          <w:rPr>
            <w:rStyle w:val="a5"/>
            <w:sz w:val="28"/>
            <w:szCs w:val="28"/>
          </w:rPr>
          <w:t>https://github.com/mosalov/Notebook_For_AI_Main</w:t>
        </w:r>
      </w:hyperlink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22" w:name="_Toc50038782"/>
      <w:r>
        <w:t>Требования к отчету</w:t>
      </w:r>
      <w:bookmarkEnd w:id="22"/>
    </w:p>
    <w:p w:rsidR="00CC3C83" w:rsidRDefault="0038788C" w:rsidP="00CC3C83">
      <w:pPr>
        <w:jc w:val="both"/>
      </w:pPr>
      <w:r w:rsidRPr="0038788C">
        <w:rPr>
          <w:rFonts w:ascii="Calibri" w:hAnsi="Calibri" w:cs="Calibri"/>
          <w:sz w:val="28"/>
          <w:szCs w:val="28"/>
        </w:rPr>
        <w:t xml:space="preserve">Требуется представить отчет в виде пул-реквеста (детали см. </w:t>
      </w:r>
      <w:r>
        <w:rPr>
          <w:rFonts w:ascii="Calibri" w:hAnsi="Calibri" w:cs="Calibri"/>
          <w:sz w:val="28"/>
          <w:szCs w:val="28"/>
        </w:rPr>
        <w:t>выше</w:t>
      </w:r>
      <w:r w:rsidRPr="0038788C">
        <w:rPr>
          <w:rFonts w:ascii="Calibri" w:hAnsi="Calibri" w:cs="Calibri"/>
          <w:sz w:val="28"/>
          <w:szCs w:val="28"/>
        </w:rPr>
        <w:t>).</w:t>
      </w:r>
    </w:p>
    <w:p w:rsidR="00CC3C83" w:rsidRDefault="00CC3C83" w:rsidP="00CC3C83">
      <w:pPr>
        <w:pStyle w:val="2"/>
        <w:numPr>
          <w:ilvl w:val="1"/>
          <w:numId w:val="1"/>
        </w:numPr>
      </w:pPr>
      <w:bookmarkStart w:id="23" w:name="_Toc50038783"/>
      <w:r>
        <w:lastRenderedPageBreak/>
        <w:t>Литература</w:t>
      </w:r>
      <w:bookmarkEnd w:id="23"/>
    </w:p>
    <w:p w:rsidR="00CC3C83" w:rsidRPr="006A22B7" w:rsidRDefault="00C505FC" w:rsidP="00CC3C83">
      <w:pPr>
        <w:widowControl w:val="0"/>
        <w:numPr>
          <w:ilvl w:val="0"/>
          <w:numId w:val="11"/>
        </w:numPr>
        <w:suppressAutoHyphens/>
        <w:spacing w:after="0" w:line="240" w:lineRule="auto"/>
        <w:rPr>
          <w:sz w:val="28"/>
          <w:szCs w:val="28"/>
        </w:rPr>
      </w:pPr>
      <w:hyperlink r:id="rId23" w:history="1">
        <w:r w:rsidR="00CC3C83" w:rsidRPr="006A22B7">
          <w:rPr>
            <w:rStyle w:val="a5"/>
            <w:rFonts w:ascii="Calibri" w:hAnsi="Calibri" w:cs="Calibri"/>
            <w:sz w:val="28"/>
            <w:szCs w:val="28"/>
          </w:rPr>
          <w:t>https://habr.com/ru/company/playrix/blog/345732/</w:t>
        </w:r>
      </w:hyperlink>
    </w:p>
    <w:p w:rsidR="00CC3C83" w:rsidRPr="006A22B7" w:rsidRDefault="00C505FC" w:rsidP="00CC3C83">
      <w:pPr>
        <w:widowControl w:val="0"/>
        <w:numPr>
          <w:ilvl w:val="0"/>
          <w:numId w:val="11"/>
        </w:numPr>
        <w:suppressAutoHyphens/>
        <w:spacing w:after="0" w:line="240" w:lineRule="auto"/>
        <w:rPr>
          <w:sz w:val="28"/>
          <w:szCs w:val="28"/>
        </w:rPr>
      </w:pPr>
      <w:hyperlink r:id="rId24" w:history="1">
        <w:r w:rsidR="00CC3C83" w:rsidRPr="006A22B7">
          <w:rPr>
            <w:rStyle w:val="a5"/>
            <w:rFonts w:ascii="Calibri" w:hAnsi="Calibri" w:cs="Calibri"/>
            <w:sz w:val="28"/>
            <w:szCs w:val="28"/>
          </w:rPr>
          <w:t>https://proglib.io/p/git-cheatsheet/</w:t>
        </w:r>
      </w:hyperlink>
    </w:p>
    <w:p w:rsidR="006A22B7" w:rsidRPr="006A22B7" w:rsidRDefault="00C505FC" w:rsidP="006A22B7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5" w:history="1">
        <w:r w:rsidR="006A22B7" w:rsidRPr="006A22B7">
          <w:rPr>
            <w:rStyle w:val="a5"/>
            <w:rFonts w:ascii="Calibri" w:hAnsi="Calibri" w:cs="Calibri"/>
            <w:sz w:val="28"/>
            <w:szCs w:val="28"/>
          </w:rPr>
          <w:t>https://pythonworld.ru/samouchitel-python</w:t>
        </w:r>
      </w:hyperlink>
    </w:p>
    <w:p w:rsidR="006A22B7" w:rsidRPr="006A22B7" w:rsidRDefault="00C505FC" w:rsidP="006A22B7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6" w:history="1">
        <w:r w:rsidR="006A22B7" w:rsidRPr="006A22B7">
          <w:rPr>
            <w:rStyle w:val="a5"/>
            <w:rFonts w:ascii="Calibri" w:hAnsi="Calibri" w:cs="Calibri"/>
            <w:sz w:val="28"/>
            <w:szCs w:val="28"/>
          </w:rPr>
          <w:t>https://www.coursera.org/learn/diving-in-python</w:t>
        </w:r>
      </w:hyperlink>
    </w:p>
    <w:p w:rsidR="008614CB" w:rsidRPr="00E61A70" w:rsidRDefault="00C505FC" w:rsidP="008614CB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7" w:history="1">
        <w:r w:rsidR="006A22B7" w:rsidRPr="006A22B7">
          <w:rPr>
            <w:rStyle w:val="a5"/>
            <w:rFonts w:ascii="Calibri" w:hAnsi="Calibri" w:cs="Calibri"/>
            <w:sz w:val="28"/>
            <w:szCs w:val="28"/>
          </w:rPr>
          <w:t>https://stepik.org/course/67/promo</w:t>
        </w:r>
      </w:hyperlink>
    </w:p>
    <w:sectPr w:rsidR="008614CB" w:rsidRPr="00E61A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eastAsia="Times New Roman" w:cs="Times New Roman"/>
        <w:color w:val="000000"/>
        <w:spacing w:val="-1"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/>
        <w:color w:val="000000"/>
        <w:spacing w:val="-1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spacing w:val="-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spacing w:val="-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5"/>
    <w:multiLevelType w:val="multilevel"/>
    <w:tmpl w:val="00000005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SimSun" w:cs="Calibri"/>
        <w:kern w:val="1"/>
        <w:lang w:val="ru-RU" w:eastAsia="hi-IN" w:bidi="hi-I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Calibri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Calibri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Calibri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8">
    <w:nsid w:val="00000009"/>
    <w:multiLevelType w:val="multilevel"/>
    <w:tmpl w:val="691844EE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0E131027"/>
    <w:multiLevelType w:val="hybridMultilevel"/>
    <w:tmpl w:val="CB5E77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2111CC3"/>
    <w:multiLevelType w:val="hybridMultilevel"/>
    <w:tmpl w:val="3356B6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5803D87"/>
    <w:multiLevelType w:val="hybridMultilevel"/>
    <w:tmpl w:val="D08C1EA0"/>
    <w:lvl w:ilvl="0" w:tplc="8C529DE4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626FD4"/>
    <w:multiLevelType w:val="hybridMultilevel"/>
    <w:tmpl w:val="F0686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0A42C9"/>
    <w:multiLevelType w:val="hybridMultilevel"/>
    <w:tmpl w:val="C4548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FC5F19"/>
    <w:multiLevelType w:val="hybridMultilevel"/>
    <w:tmpl w:val="2CBED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4"/>
  </w:num>
  <w:num w:numId="13">
    <w:abstractNumId w:val="16"/>
  </w:num>
  <w:num w:numId="14">
    <w:abstractNumId w:val="12"/>
  </w:num>
  <w:num w:numId="15">
    <w:abstractNumId w:val="11"/>
  </w:num>
  <w:num w:numId="16">
    <w:abstractNumId w:val="15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A4E"/>
    <w:rsid w:val="000005B9"/>
    <w:rsid w:val="000B27E1"/>
    <w:rsid w:val="00106EA3"/>
    <w:rsid w:val="001175F8"/>
    <w:rsid w:val="00161DE1"/>
    <w:rsid w:val="001D0030"/>
    <w:rsid w:val="001F16C0"/>
    <w:rsid w:val="00232AE1"/>
    <w:rsid w:val="00271B31"/>
    <w:rsid w:val="00273CE7"/>
    <w:rsid w:val="00293F32"/>
    <w:rsid w:val="002C33F1"/>
    <w:rsid w:val="002D23EE"/>
    <w:rsid w:val="00382F51"/>
    <w:rsid w:val="0038788C"/>
    <w:rsid w:val="003D6E2A"/>
    <w:rsid w:val="003D7821"/>
    <w:rsid w:val="003F2DDB"/>
    <w:rsid w:val="00417DAF"/>
    <w:rsid w:val="004752BE"/>
    <w:rsid w:val="00476319"/>
    <w:rsid w:val="004919F5"/>
    <w:rsid w:val="004E5434"/>
    <w:rsid w:val="0050173C"/>
    <w:rsid w:val="00605423"/>
    <w:rsid w:val="00616955"/>
    <w:rsid w:val="00650E7D"/>
    <w:rsid w:val="00685EB2"/>
    <w:rsid w:val="006A22B7"/>
    <w:rsid w:val="006D15AA"/>
    <w:rsid w:val="00721393"/>
    <w:rsid w:val="00745ABF"/>
    <w:rsid w:val="00764A02"/>
    <w:rsid w:val="0077346F"/>
    <w:rsid w:val="00843CFE"/>
    <w:rsid w:val="00855DD3"/>
    <w:rsid w:val="008614CB"/>
    <w:rsid w:val="008B0045"/>
    <w:rsid w:val="008E68E7"/>
    <w:rsid w:val="00906374"/>
    <w:rsid w:val="009922B9"/>
    <w:rsid w:val="009B2A1E"/>
    <w:rsid w:val="009C46AD"/>
    <w:rsid w:val="009E5DB4"/>
    <w:rsid w:val="009E6DE8"/>
    <w:rsid w:val="009F13A8"/>
    <w:rsid w:val="00A15296"/>
    <w:rsid w:val="00A42A9C"/>
    <w:rsid w:val="00AC2E3A"/>
    <w:rsid w:val="00AC58D9"/>
    <w:rsid w:val="00B3312B"/>
    <w:rsid w:val="00B979A8"/>
    <w:rsid w:val="00BE5665"/>
    <w:rsid w:val="00C070AD"/>
    <w:rsid w:val="00C505FC"/>
    <w:rsid w:val="00C5430D"/>
    <w:rsid w:val="00C83EB8"/>
    <w:rsid w:val="00C845E2"/>
    <w:rsid w:val="00C94890"/>
    <w:rsid w:val="00CC3C83"/>
    <w:rsid w:val="00D2429A"/>
    <w:rsid w:val="00D65A4E"/>
    <w:rsid w:val="00D73006"/>
    <w:rsid w:val="00D82410"/>
    <w:rsid w:val="00DB28DB"/>
    <w:rsid w:val="00DC5D6C"/>
    <w:rsid w:val="00DF4736"/>
    <w:rsid w:val="00E2051C"/>
    <w:rsid w:val="00E20B95"/>
    <w:rsid w:val="00E23D17"/>
    <w:rsid w:val="00E61A70"/>
    <w:rsid w:val="00EC35A3"/>
    <w:rsid w:val="00EC6A5C"/>
    <w:rsid w:val="00F241AA"/>
    <w:rsid w:val="00F74A6E"/>
    <w:rsid w:val="00FB39C5"/>
    <w:rsid w:val="00FC7A34"/>
    <w:rsid w:val="00FD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4295F7-D161-40D4-AACA-239C97807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6D15AA"/>
    <w:pPr>
      <w:keepNext/>
      <w:widowControl w:val="0"/>
      <w:suppressAutoHyphens/>
      <w:spacing w:before="240" w:after="120" w:line="240" w:lineRule="auto"/>
      <w:outlineLvl w:val="0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paragraph" w:styleId="2">
    <w:name w:val="heading 2"/>
    <w:basedOn w:val="a"/>
    <w:next w:val="a0"/>
    <w:link w:val="20"/>
    <w:qFormat/>
    <w:rsid w:val="004919F5"/>
    <w:pPr>
      <w:keepNext/>
      <w:widowControl w:val="0"/>
      <w:suppressAutoHyphens/>
      <w:spacing w:before="240" w:after="120" w:line="240" w:lineRule="auto"/>
      <w:outlineLvl w:val="1"/>
    </w:pPr>
    <w:rPr>
      <w:rFonts w:ascii="Arial" w:eastAsia="Microsoft YaHei" w:hAnsi="Arial" w:cs="Mangal"/>
      <w:b/>
      <w:bCs/>
      <w:i/>
      <w:iCs/>
      <w:kern w:val="1"/>
      <w:sz w:val="28"/>
      <w:szCs w:val="28"/>
      <w:lang w:eastAsia="hi-IN" w:bidi="hi-IN"/>
    </w:rPr>
  </w:style>
  <w:style w:type="paragraph" w:styleId="3">
    <w:name w:val="heading 3"/>
    <w:basedOn w:val="a"/>
    <w:next w:val="a"/>
    <w:link w:val="30"/>
    <w:uiPriority w:val="9"/>
    <w:unhideWhenUsed/>
    <w:qFormat/>
    <w:rsid w:val="00B33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4919F5"/>
    <w:rPr>
      <w:rFonts w:ascii="Arial" w:eastAsia="Microsoft YaHei" w:hAnsi="Arial" w:cs="Mangal"/>
      <w:b/>
      <w:bCs/>
      <w:i/>
      <w:iCs/>
      <w:kern w:val="1"/>
      <w:sz w:val="28"/>
      <w:szCs w:val="28"/>
      <w:lang w:eastAsia="hi-IN" w:bidi="hi-IN"/>
    </w:rPr>
  </w:style>
  <w:style w:type="paragraph" w:styleId="a0">
    <w:name w:val="Body Text"/>
    <w:basedOn w:val="a"/>
    <w:link w:val="a4"/>
    <w:uiPriority w:val="99"/>
    <w:semiHidden/>
    <w:unhideWhenUsed/>
    <w:rsid w:val="004919F5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4919F5"/>
  </w:style>
  <w:style w:type="character" w:customStyle="1" w:styleId="10">
    <w:name w:val="Заголовок 1 Знак"/>
    <w:basedOn w:val="a1"/>
    <w:link w:val="1"/>
    <w:rsid w:val="006D15AA"/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5">
    <w:name w:val="Hyperlink"/>
    <w:uiPriority w:val="99"/>
    <w:rsid w:val="008614CB"/>
    <w:rPr>
      <w:color w:val="000080"/>
      <w:u w:val="single"/>
    </w:rPr>
  </w:style>
  <w:style w:type="paragraph" w:styleId="a6">
    <w:name w:val="List Paragraph"/>
    <w:basedOn w:val="a"/>
    <w:uiPriority w:val="34"/>
    <w:qFormat/>
    <w:rsid w:val="0077346F"/>
    <w:pPr>
      <w:ind w:left="720"/>
      <w:contextualSpacing/>
    </w:pPr>
  </w:style>
  <w:style w:type="character" w:styleId="a7">
    <w:name w:val="FollowedHyperlink"/>
    <w:basedOn w:val="a1"/>
    <w:uiPriority w:val="99"/>
    <w:semiHidden/>
    <w:unhideWhenUsed/>
    <w:rsid w:val="00E20B95"/>
    <w:rPr>
      <w:color w:val="954F72" w:themeColor="followedHyperlink"/>
      <w:u w:val="single"/>
    </w:rPr>
  </w:style>
  <w:style w:type="paragraph" w:customStyle="1" w:styleId="a8">
    <w:name w:val="Содержимое таблицы"/>
    <w:basedOn w:val="a"/>
    <w:rsid w:val="00650E7D"/>
    <w:pPr>
      <w:widowControl w:val="0"/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9">
    <w:name w:val="TOC Heading"/>
    <w:basedOn w:val="1"/>
    <w:next w:val="a"/>
    <w:uiPriority w:val="39"/>
    <w:unhideWhenUsed/>
    <w:qFormat/>
    <w:rsid w:val="00271B31"/>
    <w:pPr>
      <w:keepLines/>
      <w:widowControl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271B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1B31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rsid w:val="00B331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1529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9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coursera.org/learn/diving-in-pyth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mybinder.org/" TargetMode="Externa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pythonworld.ru/samouchitel-pyth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github.com/mosalov/Notebook_For_AI_Main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mybinder.org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proglib.io/p/git-cheatshe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habr.com/ru/company/playrix/blog/345732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github.com/mosalov/Notebook_For_AI_Main" TargetMode="External"/><Relationship Id="rId27" Type="http://schemas.openxmlformats.org/officeDocument/2006/relationships/hyperlink" Target="https://stepik.org/course/67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75758-51A8-404F-83B7-91BC0529F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1958</Words>
  <Characters>11162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113</cp:revision>
  <cp:lastPrinted>2021-09-01T14:04:00Z</cp:lastPrinted>
  <dcterms:created xsi:type="dcterms:W3CDTF">2020-09-02T13:14:00Z</dcterms:created>
  <dcterms:modified xsi:type="dcterms:W3CDTF">2021-09-01T14:04:00Z</dcterms:modified>
</cp:coreProperties>
</file>